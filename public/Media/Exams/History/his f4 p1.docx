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1F06" w:rsidRDefault="00E51F06" w:rsidP="00152184">
      <w:pPr>
        <w:spacing w:line="240" w:lineRule="auto"/>
        <w:jc w:val="center"/>
        <w:rPr>
          <w:rFonts w:ascii="Times New Roman" w:hAnsi="Times New Roman"/>
          <w:b/>
          <w:sz w:val="28"/>
          <w:szCs w:val="28"/>
        </w:rPr>
        <w:sectPr w:rsidR="00E51F06" w:rsidSect="00152184">
          <w:headerReference w:type="default" r:id="rId8"/>
          <w:footerReference w:type="default" r:id="rId9"/>
          <w:type w:val="continuous"/>
          <w:pgSz w:w="12240" w:h="15840"/>
          <w:pgMar w:top="864" w:right="1440" w:bottom="864" w:left="1152" w:header="720" w:footer="720" w:gutter="0"/>
          <w:cols w:sep="1" w:space="468"/>
          <w:docGrid w:linePitch="360"/>
        </w:sectPr>
      </w:pPr>
    </w:p>
    <w:p w:rsidR="00EC2FFC" w:rsidRPr="00E056EE" w:rsidRDefault="00EC2FFC" w:rsidP="00544A9E">
      <w:pPr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EC2FFC">
        <w:rPr>
          <w:rFonts w:ascii="Times New Roman" w:hAnsi="Times New Roman"/>
          <w:b/>
          <w:sz w:val="28"/>
          <w:szCs w:val="28"/>
        </w:rPr>
        <w:lastRenderedPageBreak/>
        <w:t xml:space="preserve">2025 </w:t>
      </w:r>
      <w:r w:rsidR="00544A9E">
        <w:rPr>
          <w:rFonts w:ascii="Times New Roman" w:hAnsi="Times New Roman"/>
          <w:b/>
          <w:sz w:val="28"/>
          <w:szCs w:val="28"/>
        </w:rPr>
        <w:t xml:space="preserve">TERM 1 MZIMBA NORTH DISTRICT </w:t>
      </w:r>
      <w:r w:rsidR="00E056EE" w:rsidRPr="00E056EE">
        <w:rPr>
          <w:rFonts w:ascii="Times New Roman" w:hAnsi="Times New Roman"/>
          <w:b/>
          <w:sz w:val="28"/>
          <w:szCs w:val="28"/>
        </w:rPr>
        <w:t xml:space="preserve">EXAMINATIONS </w:t>
      </w:r>
    </w:p>
    <w:p w:rsidR="00152184" w:rsidRDefault="00152184" w:rsidP="00152184">
      <w:pPr>
        <w:spacing w:line="240" w:lineRule="auto"/>
        <w:jc w:val="center"/>
        <w:rPr>
          <w:rFonts w:ascii="Times New Roman" w:hAnsi="Times New Roman"/>
          <w:b/>
          <w:sz w:val="44"/>
          <w:szCs w:val="44"/>
        </w:rPr>
        <w:sectPr w:rsidR="00152184" w:rsidSect="00152184">
          <w:type w:val="continuous"/>
          <w:pgSz w:w="12240" w:h="15840"/>
          <w:pgMar w:top="864" w:right="1440" w:bottom="864" w:left="1152" w:header="720" w:footer="720" w:gutter="0"/>
          <w:cols w:sep="1" w:space="468"/>
          <w:docGrid w:linePitch="360"/>
        </w:sectPr>
      </w:pPr>
    </w:p>
    <w:p w:rsidR="00E056EE" w:rsidRPr="00544A9E" w:rsidRDefault="00EC2FFC" w:rsidP="00152184">
      <w:pPr>
        <w:spacing w:line="240" w:lineRule="auto"/>
        <w:jc w:val="center"/>
        <w:rPr>
          <w:rFonts w:ascii="Times New Roman" w:hAnsi="Times New Roman"/>
          <w:sz w:val="44"/>
          <w:szCs w:val="44"/>
        </w:rPr>
      </w:pPr>
      <w:r w:rsidRPr="00544A9E">
        <w:rPr>
          <w:rFonts w:ascii="Times New Roman" w:hAnsi="Times New Roman"/>
          <w:sz w:val="44"/>
          <w:szCs w:val="44"/>
        </w:rPr>
        <w:lastRenderedPageBreak/>
        <w:t xml:space="preserve">HISTORY </w:t>
      </w:r>
      <w:r w:rsidR="00544A9E" w:rsidRPr="00544A9E">
        <w:rPr>
          <w:rFonts w:ascii="Times New Roman" w:hAnsi="Times New Roman"/>
          <w:sz w:val="44"/>
          <w:szCs w:val="44"/>
        </w:rPr>
        <w:t>FORM 4</w:t>
      </w:r>
    </w:p>
    <w:p w:rsidR="00E056EE" w:rsidRPr="00E056EE" w:rsidRDefault="00EC2FFC" w:rsidP="00E056EE">
      <w:pPr>
        <w:spacing w:after="0"/>
        <w:jc w:val="center"/>
        <w:rPr>
          <w:rFonts w:ascii="Times New Roman" w:hAnsi="Times New Roman"/>
          <w:b/>
          <w:sz w:val="32"/>
          <w:szCs w:val="32"/>
        </w:rPr>
      </w:pPr>
      <w:r w:rsidRPr="00E056EE">
        <w:rPr>
          <w:rFonts w:ascii="Times New Roman" w:hAnsi="Times New Roman"/>
          <w:b/>
          <w:sz w:val="32"/>
          <w:szCs w:val="32"/>
        </w:rPr>
        <w:t xml:space="preserve">PAPER 1 </w:t>
      </w:r>
    </w:p>
    <w:p w:rsidR="00EC2FFC" w:rsidRDefault="00EC2FFC" w:rsidP="00152184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(50 </w:t>
      </w:r>
      <w:r w:rsidR="00E056EE">
        <w:rPr>
          <w:rFonts w:ascii="Times New Roman" w:hAnsi="Times New Roman"/>
          <w:b/>
          <w:sz w:val="24"/>
          <w:szCs w:val="24"/>
        </w:rPr>
        <w:t>marks</w:t>
      </w:r>
      <w:r>
        <w:rPr>
          <w:rFonts w:ascii="Times New Roman" w:hAnsi="Times New Roman"/>
          <w:b/>
          <w:sz w:val="24"/>
          <w:szCs w:val="24"/>
        </w:rPr>
        <w:t>)</w:t>
      </w:r>
    </w:p>
    <w:p w:rsidR="00E056EE" w:rsidRDefault="00123F0B" w:rsidP="00123F0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Friday, 5 December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        </w:t>
      </w:r>
      <w:r w:rsidR="00464CD6">
        <w:rPr>
          <w:rFonts w:ascii="Times New Roman" w:hAnsi="Times New Roman"/>
          <w:b/>
          <w:sz w:val="24"/>
          <w:szCs w:val="24"/>
        </w:rPr>
        <w:t xml:space="preserve">       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="00E056EE">
        <w:rPr>
          <w:rFonts w:ascii="Times New Roman" w:hAnsi="Times New Roman"/>
          <w:b/>
          <w:sz w:val="24"/>
          <w:szCs w:val="24"/>
        </w:rPr>
        <w:t xml:space="preserve">Time Allowed: </w:t>
      </w:r>
      <w:r w:rsidR="00E056EE" w:rsidRPr="00123F0B">
        <w:rPr>
          <w:rFonts w:ascii="Times New Roman" w:hAnsi="Times New Roman"/>
          <w:sz w:val="24"/>
          <w:szCs w:val="24"/>
        </w:rPr>
        <w:t>1 hour</w:t>
      </w:r>
    </w:p>
    <w:p w:rsidR="00123F0B" w:rsidRPr="00123F0B" w:rsidRDefault="00123F0B" w:rsidP="00152184">
      <w:pPr>
        <w:spacing w:line="240" w:lineRule="auto"/>
        <w:jc w:val="right"/>
        <w:rPr>
          <w:rFonts w:ascii="Times New Roman" w:hAnsi="Times New Roman"/>
          <w:b/>
          <w:sz w:val="24"/>
          <w:szCs w:val="24"/>
        </w:rPr>
      </w:pPr>
      <w:r w:rsidRPr="00123F0B">
        <w:rPr>
          <w:rFonts w:ascii="Times New Roman" w:hAnsi="Times New Roman"/>
          <w:b/>
          <w:sz w:val="24"/>
          <w:szCs w:val="24"/>
        </w:rPr>
        <w:t>10:00 – 11:00am</w:t>
      </w:r>
    </w:p>
    <w:p w:rsidR="003758CC" w:rsidRDefault="003758CC" w:rsidP="00A41EB2">
      <w:pPr>
        <w:spacing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Instruction</w:t>
      </w:r>
      <w:r w:rsidR="001809FB">
        <w:rPr>
          <w:rFonts w:ascii="Times New Roman" w:hAnsi="Times New Roman"/>
          <w:b/>
          <w:sz w:val="24"/>
          <w:szCs w:val="24"/>
        </w:rPr>
        <w:t>s</w:t>
      </w:r>
      <w:r w:rsidR="00EC2FFC">
        <w:rPr>
          <w:rFonts w:ascii="Times New Roman" w:hAnsi="Times New Roman"/>
          <w:b/>
          <w:sz w:val="24"/>
          <w:szCs w:val="24"/>
        </w:rPr>
        <w:t xml:space="preserve">: </w:t>
      </w:r>
    </w:p>
    <w:p w:rsidR="00001617" w:rsidRPr="00E51F06" w:rsidRDefault="003758CC" w:rsidP="00001617">
      <w:pPr>
        <w:pStyle w:val="ListParagraph"/>
        <w:numPr>
          <w:ilvl w:val="0"/>
          <w:numId w:val="57"/>
        </w:numPr>
        <w:spacing w:line="360" w:lineRule="auto"/>
        <w:ind w:left="540" w:hanging="180"/>
        <w:rPr>
          <w:rFonts w:ascii="Times New Roman" w:hAnsi="Times New Roman"/>
          <w:b/>
          <w:sz w:val="24"/>
          <w:szCs w:val="24"/>
        </w:rPr>
      </w:pPr>
      <w:r w:rsidRPr="00E51F06">
        <w:rPr>
          <w:rFonts w:ascii="Times New Roman" w:hAnsi="Times New Roman"/>
          <w:b/>
          <w:sz w:val="24"/>
          <w:szCs w:val="24"/>
        </w:rPr>
        <w:t>T</w:t>
      </w:r>
      <w:r w:rsidR="00EC2FFC" w:rsidRPr="00E51F06">
        <w:rPr>
          <w:rFonts w:ascii="Times New Roman" w:hAnsi="Times New Roman"/>
          <w:b/>
          <w:sz w:val="24"/>
          <w:szCs w:val="24"/>
        </w:rPr>
        <w:t>his paper contains</w:t>
      </w:r>
      <w:r w:rsidR="00544A9E">
        <w:rPr>
          <w:rFonts w:ascii="Times New Roman" w:hAnsi="Times New Roman"/>
          <w:b/>
          <w:sz w:val="24"/>
          <w:szCs w:val="24"/>
        </w:rPr>
        <w:t xml:space="preserve"> 5</w:t>
      </w:r>
      <w:bookmarkStart w:id="0" w:name="_GoBack"/>
      <w:bookmarkEnd w:id="0"/>
      <w:r w:rsidR="00EC2FFC" w:rsidRPr="00E51F06">
        <w:rPr>
          <w:rFonts w:ascii="Times New Roman" w:hAnsi="Times New Roman"/>
          <w:b/>
          <w:sz w:val="24"/>
          <w:szCs w:val="24"/>
        </w:rPr>
        <w:t xml:space="preserve"> </w:t>
      </w:r>
      <w:r w:rsidR="00123F0B" w:rsidRPr="00E51F06">
        <w:rPr>
          <w:rFonts w:ascii="Times New Roman" w:hAnsi="Times New Roman"/>
          <w:b/>
          <w:sz w:val="24"/>
          <w:szCs w:val="24"/>
        </w:rPr>
        <w:t>pages. Please check.</w:t>
      </w:r>
    </w:p>
    <w:p w:rsidR="003758CC" w:rsidRPr="003758CC" w:rsidRDefault="00123F0B" w:rsidP="00001617">
      <w:pPr>
        <w:pStyle w:val="ListParagraph"/>
        <w:numPr>
          <w:ilvl w:val="0"/>
          <w:numId w:val="57"/>
        </w:numPr>
        <w:spacing w:line="360" w:lineRule="auto"/>
        <w:ind w:left="540" w:hanging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This paper contains </w:t>
      </w:r>
      <w:r w:rsidR="00EC2FFC" w:rsidRPr="00E51F06">
        <w:rPr>
          <w:rFonts w:ascii="Times New Roman" w:hAnsi="Times New Roman"/>
          <w:b/>
          <w:sz w:val="24"/>
          <w:szCs w:val="24"/>
        </w:rPr>
        <w:t xml:space="preserve">50 </w:t>
      </w:r>
      <w:r w:rsidR="003758CC" w:rsidRPr="00E51F06">
        <w:rPr>
          <w:rFonts w:ascii="Times New Roman" w:hAnsi="Times New Roman"/>
          <w:b/>
          <w:sz w:val="24"/>
          <w:szCs w:val="24"/>
        </w:rPr>
        <w:t>multiple</w:t>
      </w:r>
      <w:r w:rsidR="00EC2FFC" w:rsidRPr="00E51F06">
        <w:rPr>
          <w:rFonts w:ascii="Times New Roman" w:hAnsi="Times New Roman"/>
          <w:b/>
          <w:sz w:val="24"/>
          <w:szCs w:val="24"/>
        </w:rPr>
        <w:t xml:space="preserve"> </w:t>
      </w:r>
      <w:r w:rsidR="003758CC" w:rsidRPr="00E51F06">
        <w:rPr>
          <w:rFonts w:ascii="Times New Roman" w:hAnsi="Times New Roman"/>
          <w:b/>
          <w:sz w:val="24"/>
          <w:szCs w:val="24"/>
        </w:rPr>
        <w:t>questions</w:t>
      </w:r>
      <w:r>
        <w:rPr>
          <w:rFonts w:ascii="Times New Roman" w:hAnsi="Times New Roman"/>
          <w:sz w:val="24"/>
          <w:szCs w:val="24"/>
        </w:rPr>
        <w:t>.</w:t>
      </w:r>
      <w:r w:rsidR="003758CC" w:rsidRPr="003758CC">
        <w:rPr>
          <w:rFonts w:ascii="Times New Roman" w:hAnsi="Times New Roman"/>
          <w:sz w:val="24"/>
          <w:szCs w:val="24"/>
        </w:rPr>
        <w:t xml:space="preserve">                                 </w:t>
      </w:r>
    </w:p>
    <w:p w:rsidR="00001617" w:rsidRDefault="00001617" w:rsidP="00001617">
      <w:pPr>
        <w:pStyle w:val="ListParagraph"/>
        <w:numPr>
          <w:ilvl w:val="0"/>
          <w:numId w:val="57"/>
        </w:numPr>
        <w:spacing w:line="360" w:lineRule="auto"/>
        <w:ind w:left="540" w:hanging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Write your name and class on top of each page. </w:t>
      </w:r>
    </w:p>
    <w:p w:rsidR="00123F0B" w:rsidRDefault="003758CC" w:rsidP="00001617">
      <w:pPr>
        <w:pStyle w:val="ListParagraph"/>
        <w:numPr>
          <w:ilvl w:val="0"/>
          <w:numId w:val="57"/>
        </w:numPr>
        <w:spacing w:line="360" w:lineRule="auto"/>
        <w:ind w:left="540" w:hanging="180"/>
        <w:rPr>
          <w:rFonts w:ascii="Times New Roman" w:hAnsi="Times New Roman"/>
          <w:sz w:val="24"/>
          <w:szCs w:val="24"/>
        </w:rPr>
      </w:pPr>
      <w:r w:rsidRPr="003758CC">
        <w:rPr>
          <w:rFonts w:ascii="Times New Roman" w:hAnsi="Times New Roman"/>
          <w:sz w:val="24"/>
          <w:szCs w:val="24"/>
        </w:rPr>
        <w:t>Pleas</w:t>
      </w:r>
      <w:r w:rsidR="00123F0B">
        <w:rPr>
          <w:rFonts w:ascii="Times New Roman" w:hAnsi="Times New Roman"/>
          <w:sz w:val="24"/>
          <w:szCs w:val="24"/>
        </w:rPr>
        <w:t>e encircle the correct answer.</w:t>
      </w:r>
    </w:p>
    <w:p w:rsidR="00152184" w:rsidRDefault="00123F0B" w:rsidP="00001617">
      <w:pPr>
        <w:pStyle w:val="ListParagraph"/>
        <w:numPr>
          <w:ilvl w:val="0"/>
          <w:numId w:val="57"/>
        </w:numPr>
        <w:spacing w:line="360" w:lineRule="auto"/>
        <w:ind w:left="540" w:hanging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Each question carries </w:t>
      </w:r>
      <w:r w:rsidRPr="00001617">
        <w:rPr>
          <w:rFonts w:ascii="Times New Roman" w:hAnsi="Times New Roman"/>
          <w:b/>
          <w:sz w:val="24"/>
          <w:szCs w:val="24"/>
        </w:rPr>
        <w:t>1 mark</w:t>
      </w:r>
      <w:r>
        <w:rPr>
          <w:rFonts w:ascii="Times New Roman" w:hAnsi="Times New Roman"/>
          <w:sz w:val="24"/>
          <w:szCs w:val="24"/>
        </w:rPr>
        <w:t xml:space="preserve">. </w:t>
      </w:r>
      <w:r w:rsidR="00152184">
        <w:rPr>
          <w:rFonts w:ascii="Times New Roman" w:hAnsi="Times New Roman"/>
          <w:sz w:val="24"/>
          <w:szCs w:val="24"/>
        </w:rPr>
        <w:t xml:space="preserve">    </w:t>
      </w:r>
    </w:p>
    <w:p w:rsidR="00544A9E" w:rsidRPr="00544A9E" w:rsidRDefault="00544A9E" w:rsidP="00544A9E">
      <w:pPr>
        <w:pStyle w:val="ListParagraph"/>
        <w:spacing w:line="360" w:lineRule="auto"/>
        <w:ind w:left="540"/>
        <w:rPr>
          <w:rFonts w:ascii="Times New Roman" w:hAnsi="Times New Roman"/>
          <w:b/>
          <w:sz w:val="24"/>
          <w:szCs w:val="24"/>
          <w:u w:val="thick"/>
        </w:rPr>
        <w:sectPr w:rsidR="00544A9E" w:rsidRPr="00544A9E" w:rsidSect="00E51F06">
          <w:type w:val="continuous"/>
          <w:pgSz w:w="12240" w:h="15840"/>
          <w:pgMar w:top="864" w:right="1440" w:bottom="864" w:left="1152" w:header="720" w:footer="720" w:gutter="0"/>
          <w:cols w:sep="1" w:space="468"/>
          <w:docGrid w:linePitch="360"/>
        </w:sectPr>
      </w:pPr>
      <w:r w:rsidRPr="00544A9E">
        <w:rPr>
          <w:rFonts w:ascii="Times New Roman" w:hAnsi="Times New Roman"/>
          <w:b/>
          <w:sz w:val="24"/>
          <w:szCs w:val="24"/>
          <w:u w:val="thick"/>
        </w:rPr>
        <w:t>___________________________________________________________________________</w:t>
      </w:r>
    </w:p>
    <w:p w:rsidR="00D56561" w:rsidRPr="00F77251" w:rsidRDefault="00107863" w:rsidP="008442E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lastRenderedPageBreak/>
        <w:t xml:space="preserve">One negative impacts of </w:t>
      </w:r>
      <w:r w:rsidR="00B61432" w:rsidRPr="00F77251">
        <w:rPr>
          <w:rFonts w:ascii="Times New Roman" w:hAnsi="Times New Roman"/>
          <w:sz w:val="24"/>
          <w:szCs w:val="24"/>
        </w:rPr>
        <w:t xml:space="preserve">the </w:t>
      </w:r>
      <w:r w:rsidRPr="00F77251">
        <w:rPr>
          <w:rFonts w:ascii="Times New Roman" w:hAnsi="Times New Roman"/>
          <w:sz w:val="24"/>
          <w:szCs w:val="24"/>
        </w:rPr>
        <w:t>Y</w:t>
      </w:r>
      <w:r w:rsidR="00427AAF" w:rsidRPr="00F77251">
        <w:rPr>
          <w:rFonts w:ascii="Times New Roman" w:hAnsi="Times New Roman"/>
          <w:sz w:val="24"/>
          <w:szCs w:val="24"/>
        </w:rPr>
        <w:t>ao intrusion on indigenous people was that</w:t>
      </w:r>
      <w:r w:rsidR="001809FB" w:rsidRPr="00F77251">
        <w:rPr>
          <w:rFonts w:ascii="Times New Roman" w:hAnsi="Times New Roman"/>
          <w:sz w:val="24"/>
          <w:szCs w:val="24"/>
        </w:rPr>
        <w:t>….</w:t>
      </w:r>
    </w:p>
    <w:p w:rsidR="00D56561" w:rsidRPr="00F77251" w:rsidRDefault="00921D0D" w:rsidP="008442E8">
      <w:pPr>
        <w:pStyle w:val="ListParagraph"/>
        <w:numPr>
          <w:ilvl w:val="0"/>
          <w:numId w:val="2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They introduced Islamic religion</w:t>
      </w:r>
    </w:p>
    <w:p w:rsidR="00921D0D" w:rsidRPr="00F77251" w:rsidRDefault="00921D0D" w:rsidP="008442E8">
      <w:pPr>
        <w:pStyle w:val="ListParagraph"/>
        <w:numPr>
          <w:ilvl w:val="0"/>
          <w:numId w:val="2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They introduced </w:t>
      </w:r>
      <w:proofErr w:type="spellStart"/>
      <w:r w:rsidRPr="00F77251">
        <w:rPr>
          <w:rFonts w:ascii="Times New Roman" w:hAnsi="Times New Roman"/>
          <w:sz w:val="24"/>
          <w:szCs w:val="24"/>
        </w:rPr>
        <w:t>yao</w:t>
      </w:r>
      <w:proofErr w:type="spellEnd"/>
      <w:r w:rsidRPr="00F77251">
        <w:rPr>
          <w:rFonts w:ascii="Times New Roman" w:hAnsi="Times New Roman"/>
          <w:sz w:val="24"/>
          <w:szCs w:val="24"/>
        </w:rPr>
        <w:t xml:space="preserve"> culture</w:t>
      </w:r>
    </w:p>
    <w:p w:rsidR="00D56561" w:rsidRPr="00F77251" w:rsidRDefault="00427AAF" w:rsidP="008442E8">
      <w:pPr>
        <w:pStyle w:val="ListParagraph"/>
        <w:numPr>
          <w:ilvl w:val="0"/>
          <w:numId w:val="2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T</w:t>
      </w:r>
      <w:r w:rsidR="00921D0D" w:rsidRPr="00F77251">
        <w:rPr>
          <w:rFonts w:ascii="Times New Roman" w:hAnsi="Times New Roman"/>
          <w:sz w:val="24"/>
          <w:szCs w:val="24"/>
        </w:rPr>
        <w:t>hey</w:t>
      </w:r>
      <w:r w:rsidR="0040465D" w:rsidRPr="00F77251">
        <w:rPr>
          <w:rFonts w:ascii="Times New Roman" w:hAnsi="Times New Roman"/>
          <w:sz w:val="24"/>
          <w:szCs w:val="24"/>
        </w:rPr>
        <w:t xml:space="preserve"> introduced new leadership styles</w:t>
      </w:r>
    </w:p>
    <w:p w:rsidR="00D56561" w:rsidRDefault="00921D0D" w:rsidP="008442E8">
      <w:pPr>
        <w:pStyle w:val="ListParagraph"/>
        <w:numPr>
          <w:ilvl w:val="0"/>
          <w:numId w:val="2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They increased warfare</w:t>
      </w:r>
    </w:p>
    <w:p w:rsidR="008442E8" w:rsidRPr="00544A9E" w:rsidRDefault="008442E8" w:rsidP="008442E8">
      <w:pPr>
        <w:pStyle w:val="ListParagraph"/>
        <w:spacing w:line="240" w:lineRule="auto"/>
        <w:jc w:val="both"/>
        <w:rPr>
          <w:rFonts w:ascii="Times New Roman" w:hAnsi="Times New Roman"/>
          <w:sz w:val="20"/>
          <w:szCs w:val="24"/>
        </w:rPr>
      </w:pPr>
    </w:p>
    <w:p w:rsidR="00D56561" w:rsidRPr="00F77251" w:rsidRDefault="00427AAF" w:rsidP="008442E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Which of the following groups participated in the slave trade in central Africa?</w:t>
      </w:r>
    </w:p>
    <w:p w:rsidR="00D56561" w:rsidRPr="00F77251" w:rsidRDefault="00427AAF" w:rsidP="008442E8">
      <w:pPr>
        <w:pStyle w:val="ListParagraph"/>
        <w:numPr>
          <w:ilvl w:val="0"/>
          <w:numId w:val="3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Ngoni and Arabs</w:t>
      </w:r>
    </w:p>
    <w:p w:rsidR="00D56561" w:rsidRPr="00F77251" w:rsidRDefault="00427AAF" w:rsidP="008442E8">
      <w:pPr>
        <w:pStyle w:val="ListParagraph"/>
        <w:numPr>
          <w:ilvl w:val="0"/>
          <w:numId w:val="3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Yao and Swahili</w:t>
      </w:r>
    </w:p>
    <w:p w:rsidR="00D56561" w:rsidRPr="00F77251" w:rsidRDefault="00427AAF" w:rsidP="008442E8">
      <w:pPr>
        <w:pStyle w:val="ListParagraph"/>
        <w:numPr>
          <w:ilvl w:val="0"/>
          <w:numId w:val="3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Ngoni </w:t>
      </w:r>
      <w:r w:rsidR="003B3F85" w:rsidRPr="00F77251">
        <w:rPr>
          <w:rFonts w:ascii="Times New Roman" w:hAnsi="Times New Roman"/>
          <w:sz w:val="24"/>
          <w:szCs w:val="24"/>
        </w:rPr>
        <w:t>and</w:t>
      </w:r>
      <w:r w:rsidRPr="00F77251">
        <w:rPr>
          <w:rFonts w:ascii="Times New Roman" w:hAnsi="Times New Roman"/>
          <w:sz w:val="24"/>
          <w:szCs w:val="24"/>
        </w:rPr>
        <w:t xml:space="preserve"> Shona</w:t>
      </w:r>
    </w:p>
    <w:p w:rsidR="001809FB" w:rsidRDefault="00427AAF" w:rsidP="008442E8">
      <w:pPr>
        <w:pStyle w:val="ListParagraph"/>
        <w:numPr>
          <w:ilvl w:val="0"/>
          <w:numId w:val="3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Yao and Ndebele</w:t>
      </w:r>
    </w:p>
    <w:p w:rsidR="008442E8" w:rsidRPr="00544A9E" w:rsidRDefault="008442E8" w:rsidP="008442E8">
      <w:pPr>
        <w:pStyle w:val="ListParagraph"/>
        <w:spacing w:line="240" w:lineRule="auto"/>
        <w:jc w:val="both"/>
        <w:rPr>
          <w:rFonts w:ascii="Times New Roman" w:hAnsi="Times New Roman"/>
          <w:sz w:val="20"/>
          <w:szCs w:val="24"/>
        </w:rPr>
      </w:pPr>
    </w:p>
    <w:p w:rsidR="00D56561" w:rsidRPr="00F77251" w:rsidRDefault="00633396" w:rsidP="008442E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Which of the following factor</w:t>
      </w:r>
      <w:r w:rsidR="008442E8">
        <w:rPr>
          <w:rFonts w:ascii="Times New Roman" w:hAnsi="Times New Roman"/>
          <w:sz w:val="24"/>
          <w:szCs w:val="24"/>
        </w:rPr>
        <w:t>s</w:t>
      </w:r>
      <w:r w:rsidRPr="00F77251">
        <w:rPr>
          <w:rFonts w:ascii="Times New Roman" w:hAnsi="Times New Roman"/>
          <w:sz w:val="24"/>
          <w:szCs w:val="24"/>
        </w:rPr>
        <w:t xml:space="preserve"> </w:t>
      </w:r>
      <w:r w:rsidR="008442E8">
        <w:rPr>
          <w:rFonts w:ascii="Times New Roman" w:hAnsi="Times New Roman"/>
          <w:sz w:val="24"/>
          <w:szCs w:val="24"/>
        </w:rPr>
        <w:t>led to</w:t>
      </w:r>
      <w:r w:rsidRPr="00F77251">
        <w:rPr>
          <w:rFonts w:ascii="Times New Roman" w:hAnsi="Times New Roman"/>
          <w:sz w:val="24"/>
          <w:szCs w:val="24"/>
        </w:rPr>
        <w:t xml:space="preserve"> the rapid spread of </w:t>
      </w:r>
      <w:r w:rsidR="003B3F85" w:rsidRPr="00F77251">
        <w:rPr>
          <w:rFonts w:ascii="Times New Roman" w:hAnsi="Times New Roman"/>
          <w:sz w:val="24"/>
          <w:szCs w:val="24"/>
        </w:rPr>
        <w:t>Islam</w:t>
      </w:r>
      <w:r w:rsidRPr="00F77251">
        <w:rPr>
          <w:rFonts w:ascii="Times New Roman" w:hAnsi="Times New Roman"/>
          <w:sz w:val="24"/>
          <w:szCs w:val="24"/>
        </w:rPr>
        <w:t xml:space="preserve"> among the Yao?</w:t>
      </w:r>
    </w:p>
    <w:p w:rsidR="00633396" w:rsidRPr="00F77251" w:rsidRDefault="0040465D" w:rsidP="008442E8">
      <w:pPr>
        <w:pStyle w:val="ListParagraph"/>
        <w:numPr>
          <w:ilvl w:val="0"/>
          <w:numId w:val="58"/>
        </w:numPr>
        <w:spacing w:line="240" w:lineRule="auto"/>
        <w:ind w:left="720" w:hanging="27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The influence of the Yao chief. </w:t>
      </w:r>
    </w:p>
    <w:p w:rsidR="0040465D" w:rsidRPr="00F77251" w:rsidRDefault="0040465D" w:rsidP="008442E8">
      <w:pPr>
        <w:pStyle w:val="ListParagraph"/>
        <w:numPr>
          <w:ilvl w:val="0"/>
          <w:numId w:val="58"/>
        </w:numPr>
        <w:spacing w:line="240" w:lineRule="auto"/>
        <w:ind w:left="720" w:hanging="27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Need for literacy.</w:t>
      </w:r>
    </w:p>
    <w:p w:rsidR="0040465D" w:rsidRPr="00F77251" w:rsidRDefault="00AE0043" w:rsidP="008442E8">
      <w:pPr>
        <w:pStyle w:val="ListParagraph"/>
        <w:numPr>
          <w:ilvl w:val="0"/>
          <w:numId w:val="58"/>
        </w:numPr>
        <w:spacing w:line="240" w:lineRule="auto"/>
        <w:ind w:left="720" w:hanging="27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Slave trade</w:t>
      </w:r>
    </w:p>
    <w:p w:rsidR="00633396" w:rsidRDefault="0040465D" w:rsidP="008442E8">
      <w:pPr>
        <w:pStyle w:val="ListParagraph"/>
        <w:numPr>
          <w:ilvl w:val="0"/>
          <w:numId w:val="58"/>
        </w:numPr>
        <w:spacing w:line="240" w:lineRule="auto"/>
        <w:ind w:left="720" w:hanging="27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Contact of </w:t>
      </w:r>
      <w:r w:rsidR="00544A9E" w:rsidRPr="00F77251">
        <w:rPr>
          <w:rFonts w:ascii="Times New Roman" w:hAnsi="Times New Roman"/>
          <w:sz w:val="24"/>
          <w:szCs w:val="24"/>
        </w:rPr>
        <w:t>non-Muslims</w:t>
      </w:r>
      <w:r w:rsidRPr="00F77251">
        <w:rPr>
          <w:rFonts w:ascii="Times New Roman" w:hAnsi="Times New Roman"/>
          <w:sz w:val="24"/>
          <w:szCs w:val="24"/>
        </w:rPr>
        <w:t xml:space="preserve"> with the First Muslim migrants. </w:t>
      </w:r>
    </w:p>
    <w:p w:rsidR="008442E8" w:rsidRDefault="008442E8" w:rsidP="008442E8">
      <w:pPr>
        <w:pStyle w:val="ListParagraph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8442E8" w:rsidRDefault="008442E8" w:rsidP="008442E8">
      <w:pPr>
        <w:pStyle w:val="ListParagraph"/>
        <w:numPr>
          <w:ilvl w:val="0"/>
          <w:numId w:val="59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1, 2 and 3</w:t>
      </w:r>
    </w:p>
    <w:p w:rsidR="008442E8" w:rsidRDefault="008442E8" w:rsidP="008442E8">
      <w:pPr>
        <w:pStyle w:val="ListParagraph"/>
        <w:numPr>
          <w:ilvl w:val="0"/>
          <w:numId w:val="59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1, 2 and 4</w:t>
      </w:r>
    </w:p>
    <w:p w:rsidR="008442E8" w:rsidRDefault="008442E8" w:rsidP="008442E8">
      <w:pPr>
        <w:pStyle w:val="ListParagraph"/>
        <w:numPr>
          <w:ilvl w:val="0"/>
          <w:numId w:val="59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1, 3 and 4</w:t>
      </w:r>
    </w:p>
    <w:p w:rsidR="008442E8" w:rsidRDefault="008442E8" w:rsidP="008442E8">
      <w:pPr>
        <w:pStyle w:val="ListParagraph"/>
        <w:numPr>
          <w:ilvl w:val="0"/>
          <w:numId w:val="59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2, 3 and 4</w:t>
      </w:r>
    </w:p>
    <w:p w:rsidR="00D56561" w:rsidRPr="00F77251" w:rsidRDefault="00427AAF" w:rsidP="008442E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lastRenderedPageBreak/>
        <w:t xml:space="preserve">How did the </w:t>
      </w:r>
      <w:proofErr w:type="spellStart"/>
      <w:r w:rsidRPr="00F77251">
        <w:rPr>
          <w:rFonts w:ascii="Times New Roman" w:hAnsi="Times New Roman"/>
          <w:sz w:val="24"/>
          <w:szCs w:val="24"/>
        </w:rPr>
        <w:t>Ngoni</w:t>
      </w:r>
      <w:proofErr w:type="spellEnd"/>
      <w:r w:rsidRPr="00F77251">
        <w:rPr>
          <w:rFonts w:ascii="Times New Roman" w:hAnsi="Times New Roman"/>
          <w:sz w:val="24"/>
          <w:szCs w:val="24"/>
        </w:rPr>
        <w:t xml:space="preserve"> increase their members on their North ward migration?</w:t>
      </w:r>
    </w:p>
    <w:p w:rsidR="00D56561" w:rsidRPr="00F77251" w:rsidRDefault="00427AAF" w:rsidP="001330FD">
      <w:pPr>
        <w:pStyle w:val="ListParagraph"/>
        <w:numPr>
          <w:ilvl w:val="0"/>
          <w:numId w:val="4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They bribed weaker tribes</w:t>
      </w:r>
    </w:p>
    <w:p w:rsidR="00D56561" w:rsidRPr="00F77251" w:rsidRDefault="00427AAF" w:rsidP="001330FD">
      <w:pPr>
        <w:pStyle w:val="ListParagraph"/>
        <w:numPr>
          <w:ilvl w:val="0"/>
          <w:numId w:val="4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They married more women</w:t>
      </w:r>
    </w:p>
    <w:p w:rsidR="00D56561" w:rsidRPr="00F77251" w:rsidRDefault="00427AAF" w:rsidP="001330FD">
      <w:pPr>
        <w:pStyle w:val="ListParagraph"/>
        <w:numPr>
          <w:ilvl w:val="0"/>
          <w:numId w:val="4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They assimilated </w:t>
      </w:r>
      <w:r w:rsidR="00633396" w:rsidRPr="00F77251">
        <w:rPr>
          <w:rFonts w:ascii="Times New Roman" w:hAnsi="Times New Roman"/>
          <w:sz w:val="24"/>
          <w:szCs w:val="24"/>
        </w:rPr>
        <w:t xml:space="preserve">the </w:t>
      </w:r>
      <w:r w:rsidRPr="00F77251">
        <w:rPr>
          <w:rFonts w:ascii="Times New Roman" w:hAnsi="Times New Roman"/>
          <w:sz w:val="24"/>
          <w:szCs w:val="24"/>
        </w:rPr>
        <w:t>conquered people</w:t>
      </w:r>
    </w:p>
    <w:p w:rsidR="00D56561" w:rsidRPr="00F77251" w:rsidRDefault="00427AAF" w:rsidP="001330FD">
      <w:pPr>
        <w:pStyle w:val="ListParagraph"/>
        <w:numPr>
          <w:ilvl w:val="0"/>
          <w:numId w:val="4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The</w:t>
      </w:r>
      <w:r w:rsidR="005D2F24" w:rsidRPr="00F77251">
        <w:rPr>
          <w:rFonts w:ascii="Times New Roman" w:hAnsi="Times New Roman"/>
          <w:sz w:val="24"/>
          <w:szCs w:val="24"/>
        </w:rPr>
        <w:t>y</w:t>
      </w:r>
      <w:r w:rsidRPr="00F77251">
        <w:rPr>
          <w:rFonts w:ascii="Times New Roman" w:hAnsi="Times New Roman"/>
          <w:sz w:val="24"/>
          <w:szCs w:val="24"/>
        </w:rPr>
        <w:t xml:space="preserve"> bored many children </w:t>
      </w:r>
    </w:p>
    <w:p w:rsidR="001330FD" w:rsidRDefault="001330FD" w:rsidP="001330FD">
      <w:pPr>
        <w:pStyle w:val="ListParagraph"/>
        <w:spacing w:line="240" w:lineRule="auto"/>
        <w:ind w:left="360"/>
        <w:jc w:val="both"/>
        <w:rPr>
          <w:rFonts w:ascii="Times New Roman" w:hAnsi="Times New Roman"/>
          <w:sz w:val="24"/>
          <w:szCs w:val="24"/>
        </w:rPr>
      </w:pPr>
    </w:p>
    <w:p w:rsidR="00D56561" w:rsidRPr="00F77251" w:rsidRDefault="003B3F85" w:rsidP="008442E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Why did </w:t>
      </w:r>
      <w:proofErr w:type="spellStart"/>
      <w:r w:rsidRPr="00F77251">
        <w:rPr>
          <w:rFonts w:ascii="Times New Roman" w:hAnsi="Times New Roman"/>
          <w:sz w:val="24"/>
          <w:szCs w:val="24"/>
        </w:rPr>
        <w:t>Zwangendaba</w:t>
      </w:r>
      <w:proofErr w:type="spellEnd"/>
      <w:r w:rsidR="00427AAF" w:rsidRPr="00F772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27AAF" w:rsidRPr="00F77251">
        <w:rPr>
          <w:rFonts w:ascii="Times New Roman" w:hAnsi="Times New Roman"/>
          <w:sz w:val="24"/>
          <w:szCs w:val="24"/>
        </w:rPr>
        <w:t>Jere's</w:t>
      </w:r>
      <w:proofErr w:type="spellEnd"/>
      <w:r w:rsidR="00427AAF" w:rsidRPr="00F77251">
        <w:rPr>
          <w:rFonts w:ascii="Times New Roman" w:hAnsi="Times New Roman"/>
          <w:sz w:val="24"/>
          <w:szCs w:val="24"/>
        </w:rPr>
        <w:t xml:space="preserve"> group split after his death?</w:t>
      </w:r>
    </w:p>
    <w:p w:rsidR="00D56561" w:rsidRPr="00F77251" w:rsidRDefault="00427AAF" w:rsidP="00152184">
      <w:pPr>
        <w:pStyle w:val="ListParagraph"/>
        <w:numPr>
          <w:ilvl w:val="0"/>
          <w:numId w:val="5"/>
        </w:numPr>
        <w:spacing w:line="240" w:lineRule="auto"/>
        <w:ind w:left="720" w:right="-216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The appointment of </w:t>
      </w:r>
      <w:proofErr w:type="spellStart"/>
      <w:r w:rsidRPr="00F77251">
        <w:rPr>
          <w:rFonts w:ascii="Times New Roman" w:hAnsi="Times New Roman"/>
          <w:sz w:val="24"/>
          <w:szCs w:val="24"/>
        </w:rPr>
        <w:t>Ntabeni</w:t>
      </w:r>
      <w:proofErr w:type="spellEnd"/>
      <w:r w:rsidRPr="00F77251">
        <w:rPr>
          <w:rFonts w:ascii="Times New Roman" w:hAnsi="Times New Roman"/>
          <w:sz w:val="24"/>
          <w:szCs w:val="24"/>
        </w:rPr>
        <w:t xml:space="preserve"> as a regent king</w:t>
      </w:r>
    </w:p>
    <w:p w:rsidR="00D56561" w:rsidRPr="00F77251" w:rsidRDefault="00427AAF" w:rsidP="00152184">
      <w:pPr>
        <w:pStyle w:val="ListParagraph"/>
        <w:numPr>
          <w:ilvl w:val="0"/>
          <w:numId w:val="5"/>
        </w:numPr>
        <w:spacing w:line="240" w:lineRule="auto"/>
        <w:ind w:left="720" w:right="-216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The </w:t>
      </w:r>
      <w:r w:rsidR="003B3F85" w:rsidRPr="00F77251">
        <w:rPr>
          <w:rFonts w:ascii="Times New Roman" w:hAnsi="Times New Roman"/>
          <w:sz w:val="24"/>
          <w:szCs w:val="24"/>
        </w:rPr>
        <w:t xml:space="preserve">choice of </w:t>
      </w:r>
      <w:proofErr w:type="spellStart"/>
      <w:r w:rsidR="003B3F85" w:rsidRPr="00F77251">
        <w:rPr>
          <w:rFonts w:ascii="Times New Roman" w:hAnsi="Times New Roman"/>
          <w:sz w:val="24"/>
          <w:szCs w:val="24"/>
        </w:rPr>
        <w:t>M'mbelwa</w:t>
      </w:r>
      <w:proofErr w:type="spellEnd"/>
      <w:r w:rsidR="003B3F85" w:rsidRPr="00F77251">
        <w:rPr>
          <w:rFonts w:ascii="Times New Roman" w:hAnsi="Times New Roman"/>
          <w:sz w:val="24"/>
          <w:szCs w:val="24"/>
        </w:rPr>
        <w:t xml:space="preserve"> as </w:t>
      </w:r>
      <w:proofErr w:type="spellStart"/>
      <w:r w:rsidR="003B3F85" w:rsidRPr="00F77251">
        <w:rPr>
          <w:rFonts w:ascii="Times New Roman" w:hAnsi="Times New Roman"/>
          <w:sz w:val="24"/>
          <w:szCs w:val="24"/>
        </w:rPr>
        <w:t>Zwangendab</w:t>
      </w:r>
      <w:r w:rsidRPr="00F77251">
        <w:rPr>
          <w:rFonts w:ascii="Times New Roman" w:hAnsi="Times New Roman"/>
          <w:sz w:val="24"/>
          <w:szCs w:val="24"/>
        </w:rPr>
        <w:t>a's</w:t>
      </w:r>
      <w:proofErr w:type="spellEnd"/>
      <w:r w:rsidRPr="00F77251">
        <w:rPr>
          <w:rFonts w:ascii="Times New Roman" w:hAnsi="Times New Roman"/>
          <w:sz w:val="24"/>
          <w:szCs w:val="24"/>
        </w:rPr>
        <w:t xml:space="preserve"> successor</w:t>
      </w:r>
    </w:p>
    <w:p w:rsidR="00D56561" w:rsidRPr="00F77251" w:rsidRDefault="00427AAF" w:rsidP="001330FD">
      <w:pPr>
        <w:pStyle w:val="ListParagraph"/>
        <w:numPr>
          <w:ilvl w:val="0"/>
          <w:numId w:val="5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Succession disputes among his sons</w:t>
      </w:r>
    </w:p>
    <w:p w:rsidR="00D56561" w:rsidRDefault="00427AAF" w:rsidP="00152184">
      <w:pPr>
        <w:pStyle w:val="ListParagraph"/>
        <w:numPr>
          <w:ilvl w:val="0"/>
          <w:numId w:val="5"/>
        </w:numPr>
        <w:spacing w:line="240" w:lineRule="auto"/>
        <w:ind w:left="720" w:right="-396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The Naming of </w:t>
      </w:r>
      <w:proofErr w:type="spellStart"/>
      <w:r w:rsidRPr="00F77251">
        <w:rPr>
          <w:rFonts w:ascii="Times New Roman" w:hAnsi="Times New Roman"/>
          <w:sz w:val="24"/>
          <w:szCs w:val="24"/>
        </w:rPr>
        <w:t>Mpezeni</w:t>
      </w:r>
      <w:proofErr w:type="spellEnd"/>
      <w:r w:rsidRPr="00F77251">
        <w:rPr>
          <w:rFonts w:ascii="Times New Roman" w:hAnsi="Times New Roman"/>
          <w:sz w:val="24"/>
          <w:szCs w:val="24"/>
        </w:rPr>
        <w:t xml:space="preserve"> as </w:t>
      </w:r>
      <w:proofErr w:type="spellStart"/>
      <w:r w:rsidRPr="00F77251">
        <w:rPr>
          <w:rFonts w:ascii="Times New Roman" w:hAnsi="Times New Roman"/>
          <w:sz w:val="24"/>
          <w:szCs w:val="24"/>
        </w:rPr>
        <w:t>Zwangendaba's</w:t>
      </w:r>
      <w:proofErr w:type="spellEnd"/>
      <w:r w:rsidRPr="00F77251">
        <w:rPr>
          <w:rFonts w:ascii="Times New Roman" w:hAnsi="Times New Roman"/>
          <w:sz w:val="24"/>
          <w:szCs w:val="24"/>
        </w:rPr>
        <w:t xml:space="preserve"> successor</w:t>
      </w:r>
    </w:p>
    <w:p w:rsidR="00152184" w:rsidRDefault="00152184" w:rsidP="00152184">
      <w:pPr>
        <w:pStyle w:val="ListParagraph"/>
        <w:spacing w:line="240" w:lineRule="auto"/>
        <w:jc w:val="right"/>
        <w:rPr>
          <w:rFonts w:ascii="Times New Roman" w:hAnsi="Times New Roman"/>
          <w:b/>
          <w:sz w:val="24"/>
          <w:szCs w:val="24"/>
        </w:rPr>
      </w:pPr>
    </w:p>
    <w:p w:rsidR="001330FD" w:rsidRPr="00152184" w:rsidRDefault="00152184" w:rsidP="00152184">
      <w:pPr>
        <w:pStyle w:val="ListParagraph"/>
        <w:spacing w:line="240" w:lineRule="auto"/>
        <w:jc w:val="right"/>
        <w:rPr>
          <w:rFonts w:ascii="Times New Roman" w:hAnsi="Times New Roman"/>
          <w:b/>
          <w:sz w:val="24"/>
          <w:szCs w:val="24"/>
        </w:rPr>
      </w:pPr>
      <w:r w:rsidRPr="00152184">
        <w:rPr>
          <w:rFonts w:ascii="Times New Roman" w:hAnsi="Times New Roman"/>
          <w:b/>
          <w:sz w:val="24"/>
          <w:szCs w:val="24"/>
        </w:rPr>
        <w:t>Continue…</w:t>
      </w:r>
    </w:p>
    <w:p w:rsidR="00D56561" w:rsidRPr="00F77251" w:rsidRDefault="00427AAF" w:rsidP="008442E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Why was Livingstone's second expedition into Central </w:t>
      </w:r>
      <w:r w:rsidR="003B3F85" w:rsidRPr="00F77251">
        <w:rPr>
          <w:rFonts w:ascii="Times New Roman" w:hAnsi="Times New Roman"/>
          <w:sz w:val="24"/>
          <w:szCs w:val="24"/>
        </w:rPr>
        <w:t>Africa</w:t>
      </w:r>
      <w:r w:rsidRPr="00F77251">
        <w:rPr>
          <w:rFonts w:ascii="Times New Roman" w:hAnsi="Times New Roman"/>
          <w:sz w:val="24"/>
          <w:szCs w:val="24"/>
        </w:rPr>
        <w:t xml:space="preserve"> tragic?</w:t>
      </w:r>
    </w:p>
    <w:p w:rsidR="00D56561" w:rsidRPr="00F77251" w:rsidRDefault="00427AAF" w:rsidP="001330FD">
      <w:pPr>
        <w:pStyle w:val="ListParagraph"/>
        <w:numPr>
          <w:ilvl w:val="0"/>
          <w:numId w:val="6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His wife died of malaria</w:t>
      </w:r>
    </w:p>
    <w:p w:rsidR="00D56561" w:rsidRPr="00F77251" w:rsidRDefault="00427AAF" w:rsidP="001330FD">
      <w:pPr>
        <w:pStyle w:val="ListParagraph"/>
        <w:numPr>
          <w:ilvl w:val="0"/>
          <w:numId w:val="6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He quarreled with the British </w:t>
      </w:r>
      <w:r w:rsidR="003B3F85" w:rsidRPr="00F77251">
        <w:rPr>
          <w:rFonts w:ascii="Times New Roman" w:hAnsi="Times New Roman"/>
          <w:sz w:val="24"/>
          <w:szCs w:val="24"/>
        </w:rPr>
        <w:t>colleges</w:t>
      </w:r>
    </w:p>
    <w:p w:rsidR="00D56561" w:rsidRPr="00F77251" w:rsidRDefault="00427AAF" w:rsidP="001330FD">
      <w:pPr>
        <w:pStyle w:val="ListParagraph"/>
        <w:numPr>
          <w:ilvl w:val="0"/>
          <w:numId w:val="6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The main steam boat broke down</w:t>
      </w:r>
    </w:p>
    <w:p w:rsidR="00D56561" w:rsidRDefault="00427AAF" w:rsidP="001330FD">
      <w:pPr>
        <w:pStyle w:val="ListParagraph"/>
        <w:numPr>
          <w:ilvl w:val="0"/>
          <w:numId w:val="6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Zambezi river was unnavigable</w:t>
      </w:r>
    </w:p>
    <w:p w:rsidR="00152184" w:rsidRPr="00F77251" w:rsidRDefault="00152184" w:rsidP="00152184">
      <w:pPr>
        <w:pStyle w:val="ListParagraph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D56561" w:rsidRPr="00F77251" w:rsidRDefault="00427AAF" w:rsidP="008442E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lastRenderedPageBreak/>
        <w:t xml:space="preserve">Who was the second leader of the Ndebele </w:t>
      </w:r>
      <w:r w:rsidR="003B3F85" w:rsidRPr="00F77251">
        <w:rPr>
          <w:rFonts w:ascii="Times New Roman" w:hAnsi="Times New Roman"/>
          <w:sz w:val="24"/>
          <w:szCs w:val="24"/>
        </w:rPr>
        <w:t>people</w:t>
      </w:r>
      <w:r w:rsidRPr="00F77251">
        <w:rPr>
          <w:rFonts w:ascii="Times New Roman" w:hAnsi="Times New Roman"/>
          <w:sz w:val="24"/>
          <w:szCs w:val="24"/>
        </w:rPr>
        <w:t>?</w:t>
      </w:r>
    </w:p>
    <w:p w:rsidR="00D56561" w:rsidRPr="00F77251" w:rsidRDefault="00427AAF" w:rsidP="001330FD">
      <w:pPr>
        <w:pStyle w:val="ListParagraph"/>
        <w:numPr>
          <w:ilvl w:val="0"/>
          <w:numId w:val="16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77251">
        <w:rPr>
          <w:rFonts w:ascii="Times New Roman" w:hAnsi="Times New Roman"/>
          <w:sz w:val="24"/>
          <w:szCs w:val="24"/>
        </w:rPr>
        <w:t>Ndwadwe</w:t>
      </w:r>
      <w:proofErr w:type="spellEnd"/>
    </w:p>
    <w:p w:rsidR="00D56561" w:rsidRPr="00F77251" w:rsidRDefault="00427AAF" w:rsidP="001330FD">
      <w:pPr>
        <w:pStyle w:val="ListParagraph"/>
        <w:numPr>
          <w:ilvl w:val="0"/>
          <w:numId w:val="16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Mzilikazi</w:t>
      </w:r>
    </w:p>
    <w:p w:rsidR="00D56561" w:rsidRPr="00F77251" w:rsidRDefault="00427AAF" w:rsidP="001330FD">
      <w:pPr>
        <w:pStyle w:val="ListParagraph"/>
        <w:numPr>
          <w:ilvl w:val="0"/>
          <w:numId w:val="16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77251">
        <w:rPr>
          <w:rFonts w:ascii="Times New Roman" w:hAnsi="Times New Roman"/>
          <w:sz w:val="24"/>
          <w:szCs w:val="24"/>
        </w:rPr>
        <w:t>Zwangedaba</w:t>
      </w:r>
      <w:proofErr w:type="spellEnd"/>
    </w:p>
    <w:p w:rsidR="00D56561" w:rsidRDefault="00427AAF" w:rsidP="001330FD">
      <w:pPr>
        <w:pStyle w:val="ListParagraph"/>
        <w:numPr>
          <w:ilvl w:val="0"/>
          <w:numId w:val="16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77251">
        <w:rPr>
          <w:rFonts w:ascii="Times New Roman" w:hAnsi="Times New Roman"/>
          <w:sz w:val="24"/>
          <w:szCs w:val="24"/>
        </w:rPr>
        <w:t>Lobengula</w:t>
      </w:r>
      <w:proofErr w:type="spellEnd"/>
    </w:p>
    <w:p w:rsidR="001330FD" w:rsidRPr="00F77251" w:rsidRDefault="001330FD" w:rsidP="001330FD">
      <w:pPr>
        <w:pStyle w:val="ListParagraph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D56561" w:rsidRPr="00F77251" w:rsidRDefault="00427AAF" w:rsidP="008442E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Why did the Ndebele leave </w:t>
      </w:r>
      <w:proofErr w:type="spellStart"/>
      <w:r w:rsidRPr="00F77251">
        <w:rPr>
          <w:rFonts w:ascii="Times New Roman" w:hAnsi="Times New Roman"/>
          <w:sz w:val="24"/>
          <w:szCs w:val="24"/>
        </w:rPr>
        <w:t>Mosega</w:t>
      </w:r>
      <w:proofErr w:type="spellEnd"/>
      <w:r w:rsidRPr="00F77251">
        <w:rPr>
          <w:rFonts w:ascii="Times New Roman" w:hAnsi="Times New Roman"/>
          <w:sz w:val="24"/>
          <w:szCs w:val="24"/>
        </w:rPr>
        <w:t>?</w:t>
      </w:r>
    </w:p>
    <w:p w:rsidR="00D56561" w:rsidRPr="00F77251" w:rsidRDefault="00427AAF" w:rsidP="001330FD">
      <w:pPr>
        <w:pStyle w:val="ListParagraph"/>
        <w:numPr>
          <w:ilvl w:val="0"/>
          <w:numId w:val="7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They were attacked by the Boers</w:t>
      </w:r>
    </w:p>
    <w:p w:rsidR="00D56561" w:rsidRPr="00F77251" w:rsidRDefault="00427AAF" w:rsidP="001330FD">
      <w:pPr>
        <w:pStyle w:val="ListParagraph"/>
        <w:numPr>
          <w:ilvl w:val="0"/>
          <w:numId w:val="7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They were invited by the </w:t>
      </w:r>
      <w:r w:rsidR="003B3F85" w:rsidRPr="00F77251">
        <w:rPr>
          <w:rFonts w:ascii="Times New Roman" w:hAnsi="Times New Roman"/>
          <w:sz w:val="24"/>
          <w:szCs w:val="24"/>
        </w:rPr>
        <w:t>Shona</w:t>
      </w:r>
    </w:p>
    <w:p w:rsidR="00D56561" w:rsidRPr="00F77251" w:rsidRDefault="00427AAF" w:rsidP="001330FD">
      <w:pPr>
        <w:pStyle w:val="ListParagraph"/>
        <w:numPr>
          <w:ilvl w:val="0"/>
          <w:numId w:val="7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The area was mountainous</w:t>
      </w:r>
    </w:p>
    <w:p w:rsidR="00D56561" w:rsidRDefault="003B3F85" w:rsidP="001330FD">
      <w:pPr>
        <w:pStyle w:val="ListParagraph"/>
        <w:numPr>
          <w:ilvl w:val="0"/>
          <w:numId w:val="7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Robert</w:t>
      </w:r>
      <w:r w:rsidR="00427AAF" w:rsidRPr="00F77251">
        <w:rPr>
          <w:rFonts w:ascii="Times New Roman" w:hAnsi="Times New Roman"/>
          <w:sz w:val="24"/>
          <w:szCs w:val="24"/>
        </w:rPr>
        <w:t xml:space="preserve"> Moffat advised them to do so</w:t>
      </w:r>
    </w:p>
    <w:p w:rsidR="001330FD" w:rsidRPr="00F77251" w:rsidRDefault="001330FD" w:rsidP="001330FD">
      <w:pPr>
        <w:pStyle w:val="ListParagraph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D56561" w:rsidRPr="00F77251" w:rsidRDefault="001B2C16" w:rsidP="008442E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Which of the </w:t>
      </w:r>
      <w:r w:rsidR="003B3F85" w:rsidRPr="00F77251">
        <w:rPr>
          <w:rFonts w:ascii="Times New Roman" w:hAnsi="Times New Roman"/>
          <w:sz w:val="24"/>
          <w:szCs w:val="24"/>
        </w:rPr>
        <w:t>followi</w:t>
      </w:r>
      <w:r w:rsidRPr="00F77251">
        <w:rPr>
          <w:rFonts w:ascii="Times New Roman" w:hAnsi="Times New Roman"/>
          <w:sz w:val="24"/>
          <w:szCs w:val="24"/>
        </w:rPr>
        <w:t>ng was not the reason for rapid spread of Islam among the Yao?</w:t>
      </w:r>
    </w:p>
    <w:p w:rsidR="00D56561" w:rsidRPr="00F77251" w:rsidRDefault="001B2C16" w:rsidP="001330FD">
      <w:pPr>
        <w:pStyle w:val="ListParagraph"/>
        <w:numPr>
          <w:ilvl w:val="0"/>
          <w:numId w:val="8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Desire for economic enhancement.</w:t>
      </w:r>
    </w:p>
    <w:p w:rsidR="001B2C16" w:rsidRPr="00F77251" w:rsidRDefault="001B2C16" w:rsidP="001330FD">
      <w:pPr>
        <w:pStyle w:val="ListParagraph"/>
        <w:numPr>
          <w:ilvl w:val="0"/>
          <w:numId w:val="8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Effort of </w:t>
      </w:r>
      <w:r w:rsidR="003B3F85" w:rsidRPr="00F77251">
        <w:rPr>
          <w:rFonts w:ascii="Times New Roman" w:hAnsi="Times New Roman"/>
          <w:sz w:val="24"/>
          <w:szCs w:val="24"/>
        </w:rPr>
        <w:t>Muslim</w:t>
      </w:r>
      <w:r w:rsidRPr="00F77251">
        <w:rPr>
          <w:rFonts w:ascii="Times New Roman" w:hAnsi="Times New Roman"/>
          <w:sz w:val="24"/>
          <w:szCs w:val="24"/>
        </w:rPr>
        <w:t xml:space="preserve"> Missionaries.</w:t>
      </w:r>
    </w:p>
    <w:p w:rsidR="00D56561" w:rsidRPr="00F77251" w:rsidRDefault="001B2C16" w:rsidP="001330FD">
      <w:pPr>
        <w:pStyle w:val="ListParagraph"/>
        <w:numPr>
          <w:ilvl w:val="0"/>
          <w:numId w:val="8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Interest in Arabic </w:t>
      </w:r>
      <w:r w:rsidR="003B3F85" w:rsidRPr="00F77251">
        <w:rPr>
          <w:rFonts w:ascii="Times New Roman" w:hAnsi="Times New Roman"/>
          <w:sz w:val="24"/>
          <w:szCs w:val="24"/>
        </w:rPr>
        <w:t>literature</w:t>
      </w:r>
      <w:r w:rsidRPr="00F77251">
        <w:rPr>
          <w:rFonts w:ascii="Times New Roman" w:hAnsi="Times New Roman"/>
          <w:sz w:val="24"/>
          <w:szCs w:val="24"/>
        </w:rPr>
        <w:t>.</w:t>
      </w:r>
    </w:p>
    <w:p w:rsidR="00D56561" w:rsidRDefault="001B2C16" w:rsidP="001330FD">
      <w:pPr>
        <w:pStyle w:val="ListParagraph"/>
        <w:numPr>
          <w:ilvl w:val="0"/>
          <w:numId w:val="8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Desire for political enhancement.</w:t>
      </w:r>
    </w:p>
    <w:p w:rsidR="001330FD" w:rsidRPr="00F77251" w:rsidRDefault="001330FD" w:rsidP="001330FD">
      <w:pPr>
        <w:pStyle w:val="ListParagraph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D56561" w:rsidRPr="00F77251" w:rsidRDefault="00427AAF" w:rsidP="00152184">
      <w:pPr>
        <w:pStyle w:val="ListParagraph"/>
        <w:numPr>
          <w:ilvl w:val="0"/>
          <w:numId w:val="1"/>
        </w:numPr>
        <w:spacing w:line="240" w:lineRule="auto"/>
        <w:ind w:right="9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What made the Tonga of </w:t>
      </w:r>
      <w:proofErr w:type="spellStart"/>
      <w:r w:rsidRPr="00F77251">
        <w:rPr>
          <w:rFonts w:ascii="Times New Roman" w:hAnsi="Times New Roman"/>
          <w:sz w:val="24"/>
          <w:szCs w:val="24"/>
        </w:rPr>
        <w:t>Bandawe</w:t>
      </w:r>
      <w:proofErr w:type="spellEnd"/>
      <w:r w:rsidRPr="00F77251">
        <w:rPr>
          <w:rFonts w:ascii="Times New Roman" w:hAnsi="Times New Roman"/>
          <w:sz w:val="24"/>
          <w:szCs w:val="24"/>
        </w:rPr>
        <w:t xml:space="preserve"> to welcome </w:t>
      </w:r>
      <w:r w:rsidR="003B3F85" w:rsidRPr="00F77251">
        <w:rPr>
          <w:rFonts w:ascii="Times New Roman" w:hAnsi="Times New Roman"/>
          <w:sz w:val="24"/>
          <w:szCs w:val="24"/>
        </w:rPr>
        <w:t>Livingstone</w:t>
      </w:r>
      <w:r w:rsidRPr="00F77251">
        <w:rPr>
          <w:rFonts w:ascii="Times New Roman" w:hAnsi="Times New Roman"/>
          <w:sz w:val="24"/>
          <w:szCs w:val="24"/>
        </w:rPr>
        <w:t xml:space="preserve"> Mission?</w:t>
      </w:r>
    </w:p>
    <w:p w:rsidR="00D56561" w:rsidRPr="00F77251" w:rsidRDefault="003B48F1" w:rsidP="00152184">
      <w:pPr>
        <w:pStyle w:val="ListParagraph"/>
        <w:numPr>
          <w:ilvl w:val="0"/>
          <w:numId w:val="9"/>
        </w:numPr>
        <w:spacing w:line="240" w:lineRule="auto"/>
        <w:ind w:left="720" w:right="9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The missionaries persuaded them</w:t>
      </w:r>
      <w:r w:rsidR="001B2C16" w:rsidRPr="00F77251">
        <w:rPr>
          <w:rFonts w:ascii="Times New Roman" w:hAnsi="Times New Roman"/>
          <w:sz w:val="24"/>
          <w:szCs w:val="24"/>
        </w:rPr>
        <w:t>.</w:t>
      </w:r>
    </w:p>
    <w:p w:rsidR="00D56561" w:rsidRPr="00F77251" w:rsidRDefault="00427AAF" w:rsidP="00152184">
      <w:pPr>
        <w:pStyle w:val="ListParagraph"/>
        <w:numPr>
          <w:ilvl w:val="0"/>
          <w:numId w:val="9"/>
        </w:numPr>
        <w:spacing w:line="240" w:lineRule="auto"/>
        <w:ind w:left="720" w:right="-126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They wanted protection from Ngoni raiders</w:t>
      </w:r>
      <w:r w:rsidR="001B2C16" w:rsidRPr="00F77251">
        <w:rPr>
          <w:rFonts w:ascii="Times New Roman" w:hAnsi="Times New Roman"/>
          <w:sz w:val="24"/>
          <w:szCs w:val="24"/>
        </w:rPr>
        <w:t>.</w:t>
      </w:r>
    </w:p>
    <w:p w:rsidR="00D56561" w:rsidRPr="00F77251" w:rsidRDefault="00427AAF" w:rsidP="00152184">
      <w:pPr>
        <w:pStyle w:val="ListParagraph"/>
        <w:numPr>
          <w:ilvl w:val="0"/>
          <w:numId w:val="9"/>
        </w:numPr>
        <w:spacing w:line="240" w:lineRule="auto"/>
        <w:ind w:left="720" w:right="9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T</w:t>
      </w:r>
      <w:r w:rsidR="003B3F85" w:rsidRPr="00F77251">
        <w:rPr>
          <w:rFonts w:ascii="Times New Roman" w:hAnsi="Times New Roman"/>
          <w:sz w:val="24"/>
          <w:szCs w:val="24"/>
        </w:rPr>
        <w:t xml:space="preserve">hey were afraid of slave </w:t>
      </w:r>
      <w:r w:rsidRPr="00F77251">
        <w:rPr>
          <w:rFonts w:ascii="Times New Roman" w:hAnsi="Times New Roman"/>
          <w:sz w:val="24"/>
          <w:szCs w:val="24"/>
        </w:rPr>
        <w:t>raiders</w:t>
      </w:r>
      <w:r w:rsidR="001B2C16" w:rsidRPr="00F77251">
        <w:rPr>
          <w:rFonts w:ascii="Times New Roman" w:hAnsi="Times New Roman"/>
          <w:sz w:val="24"/>
          <w:szCs w:val="24"/>
        </w:rPr>
        <w:t>.</w:t>
      </w:r>
    </w:p>
    <w:p w:rsidR="00D56561" w:rsidRDefault="00427AAF" w:rsidP="00152184">
      <w:pPr>
        <w:pStyle w:val="ListParagraph"/>
        <w:numPr>
          <w:ilvl w:val="0"/>
          <w:numId w:val="9"/>
        </w:numPr>
        <w:spacing w:line="240" w:lineRule="auto"/>
        <w:ind w:left="720" w:right="-216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There were naturally friendly to Europeans</w:t>
      </w:r>
      <w:r w:rsidR="001B2C16" w:rsidRPr="00F77251">
        <w:rPr>
          <w:rFonts w:ascii="Times New Roman" w:hAnsi="Times New Roman"/>
          <w:sz w:val="24"/>
          <w:szCs w:val="24"/>
        </w:rPr>
        <w:t>.</w:t>
      </w:r>
    </w:p>
    <w:p w:rsidR="001330FD" w:rsidRPr="00F77251" w:rsidRDefault="001330FD" w:rsidP="001330FD">
      <w:pPr>
        <w:pStyle w:val="ListParagraph"/>
        <w:spacing w:line="240" w:lineRule="auto"/>
        <w:ind w:right="-720"/>
        <w:jc w:val="both"/>
        <w:rPr>
          <w:rFonts w:ascii="Times New Roman" w:hAnsi="Times New Roman"/>
          <w:sz w:val="24"/>
          <w:szCs w:val="24"/>
        </w:rPr>
      </w:pPr>
    </w:p>
    <w:p w:rsidR="00D56561" w:rsidRPr="00F77251" w:rsidRDefault="001B2C16" w:rsidP="008442E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One reason for </w:t>
      </w:r>
      <w:r w:rsidR="00513C78" w:rsidRPr="00F77251">
        <w:rPr>
          <w:rFonts w:ascii="Times New Roman" w:hAnsi="Times New Roman"/>
          <w:sz w:val="24"/>
          <w:szCs w:val="24"/>
        </w:rPr>
        <w:t>the</w:t>
      </w:r>
      <w:r w:rsidR="00427AAF" w:rsidRPr="00F77251">
        <w:rPr>
          <w:rFonts w:ascii="Times New Roman" w:hAnsi="Times New Roman"/>
          <w:sz w:val="24"/>
          <w:szCs w:val="24"/>
        </w:rPr>
        <w:t xml:space="preserve"> abandonment of the White Fathers Mission Station at </w:t>
      </w:r>
      <w:proofErr w:type="spellStart"/>
      <w:r w:rsidR="00427AAF" w:rsidRPr="00F77251">
        <w:rPr>
          <w:rFonts w:ascii="Times New Roman" w:hAnsi="Times New Roman"/>
          <w:sz w:val="24"/>
          <w:szCs w:val="24"/>
        </w:rPr>
        <w:t>Mponda</w:t>
      </w:r>
      <w:proofErr w:type="spellEnd"/>
      <w:r w:rsidR="00427AAF" w:rsidRPr="00F77251">
        <w:rPr>
          <w:rFonts w:ascii="Times New Roman" w:hAnsi="Times New Roman"/>
          <w:sz w:val="24"/>
          <w:szCs w:val="24"/>
        </w:rPr>
        <w:t xml:space="preserve"> was that....</w:t>
      </w:r>
    </w:p>
    <w:p w:rsidR="00D56561" w:rsidRPr="00F77251" w:rsidRDefault="00427AAF" w:rsidP="00152184">
      <w:pPr>
        <w:pStyle w:val="ListParagraph"/>
        <w:numPr>
          <w:ilvl w:val="0"/>
          <w:numId w:val="10"/>
        </w:numPr>
        <w:spacing w:line="240" w:lineRule="auto"/>
        <w:ind w:left="720" w:right="-9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Their only ship was sunk by the slave raiders</w:t>
      </w:r>
    </w:p>
    <w:p w:rsidR="00D56561" w:rsidRPr="00F77251" w:rsidRDefault="00427AAF" w:rsidP="00152184">
      <w:pPr>
        <w:pStyle w:val="ListParagraph"/>
        <w:numPr>
          <w:ilvl w:val="0"/>
          <w:numId w:val="10"/>
        </w:numPr>
        <w:spacing w:line="240" w:lineRule="auto"/>
        <w:ind w:left="720" w:right="-9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The free church of Scotland was already established in the area</w:t>
      </w:r>
    </w:p>
    <w:p w:rsidR="00D56561" w:rsidRPr="00F77251" w:rsidRDefault="00427AAF" w:rsidP="00152184">
      <w:pPr>
        <w:pStyle w:val="ListParagraph"/>
        <w:numPr>
          <w:ilvl w:val="0"/>
          <w:numId w:val="10"/>
        </w:numPr>
        <w:spacing w:line="240" w:lineRule="auto"/>
        <w:ind w:left="720" w:right="-126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77251">
        <w:rPr>
          <w:rFonts w:ascii="Times New Roman" w:hAnsi="Times New Roman"/>
          <w:sz w:val="24"/>
          <w:szCs w:val="24"/>
        </w:rPr>
        <w:t>Mponda</w:t>
      </w:r>
      <w:proofErr w:type="spellEnd"/>
      <w:r w:rsidRPr="00F77251">
        <w:rPr>
          <w:rFonts w:ascii="Times New Roman" w:hAnsi="Times New Roman"/>
          <w:sz w:val="24"/>
          <w:szCs w:val="24"/>
        </w:rPr>
        <w:t xml:space="preserve"> was slow in giving them large land</w:t>
      </w:r>
    </w:p>
    <w:p w:rsidR="00D56561" w:rsidRDefault="00427AAF" w:rsidP="00152184">
      <w:pPr>
        <w:pStyle w:val="ListParagraph"/>
        <w:numPr>
          <w:ilvl w:val="0"/>
          <w:numId w:val="10"/>
        </w:numPr>
        <w:spacing w:line="240" w:lineRule="auto"/>
        <w:ind w:left="720" w:right="-126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77251">
        <w:rPr>
          <w:rFonts w:ascii="Times New Roman" w:hAnsi="Times New Roman"/>
          <w:sz w:val="24"/>
          <w:szCs w:val="24"/>
        </w:rPr>
        <w:t>Mponda's</w:t>
      </w:r>
      <w:proofErr w:type="spellEnd"/>
      <w:r w:rsidRPr="00F77251">
        <w:rPr>
          <w:rFonts w:ascii="Times New Roman" w:hAnsi="Times New Roman"/>
          <w:sz w:val="24"/>
          <w:szCs w:val="24"/>
        </w:rPr>
        <w:t xml:space="preserve">  area fell under the British protectorate</w:t>
      </w:r>
    </w:p>
    <w:p w:rsidR="001330FD" w:rsidRPr="00F77251" w:rsidRDefault="001330FD" w:rsidP="001330FD">
      <w:pPr>
        <w:pStyle w:val="ListParagraph"/>
        <w:spacing w:line="240" w:lineRule="auto"/>
        <w:ind w:left="1080"/>
        <w:jc w:val="both"/>
        <w:rPr>
          <w:rFonts w:ascii="Times New Roman" w:hAnsi="Times New Roman"/>
          <w:sz w:val="24"/>
          <w:szCs w:val="24"/>
        </w:rPr>
      </w:pPr>
    </w:p>
    <w:p w:rsidR="00D56561" w:rsidRPr="00F77251" w:rsidRDefault="00427AAF" w:rsidP="008442E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Which of the</w:t>
      </w:r>
      <w:r w:rsidR="001B2C16" w:rsidRPr="00F77251">
        <w:rPr>
          <w:rFonts w:ascii="Times New Roman" w:hAnsi="Times New Roman"/>
          <w:sz w:val="24"/>
          <w:szCs w:val="24"/>
        </w:rPr>
        <w:t xml:space="preserve"> following was not the </w:t>
      </w:r>
      <w:r w:rsidR="001B2C16" w:rsidRPr="00F77251">
        <w:rPr>
          <w:rFonts w:ascii="Times New Roman" w:hAnsi="Times New Roman"/>
          <w:b/>
          <w:sz w:val="24"/>
          <w:szCs w:val="24"/>
        </w:rPr>
        <w:t xml:space="preserve">AIM </w:t>
      </w:r>
      <w:r w:rsidR="001B2C16" w:rsidRPr="00F77251">
        <w:rPr>
          <w:rFonts w:ascii="Times New Roman" w:hAnsi="Times New Roman"/>
          <w:sz w:val="24"/>
          <w:szCs w:val="24"/>
        </w:rPr>
        <w:t xml:space="preserve">of British South African Company? </w:t>
      </w:r>
    </w:p>
    <w:p w:rsidR="00D56561" w:rsidRPr="00F77251" w:rsidRDefault="008C67A3" w:rsidP="001330FD">
      <w:pPr>
        <w:pStyle w:val="ListParagraph"/>
        <w:numPr>
          <w:ilvl w:val="0"/>
          <w:numId w:val="17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To gain land for peasants</w:t>
      </w:r>
    </w:p>
    <w:p w:rsidR="00D56561" w:rsidRPr="00F77251" w:rsidRDefault="008C67A3" w:rsidP="001330FD">
      <w:pPr>
        <w:pStyle w:val="ListParagraph"/>
        <w:numPr>
          <w:ilvl w:val="0"/>
          <w:numId w:val="17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To gain land  White settlers</w:t>
      </w:r>
    </w:p>
    <w:p w:rsidR="00D56561" w:rsidRPr="00F77251" w:rsidRDefault="008C67A3" w:rsidP="001330FD">
      <w:pPr>
        <w:pStyle w:val="ListParagraph"/>
        <w:numPr>
          <w:ilvl w:val="0"/>
          <w:numId w:val="17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To get minerals</w:t>
      </w:r>
    </w:p>
    <w:p w:rsidR="00D56561" w:rsidRDefault="008C67A3" w:rsidP="001330FD">
      <w:pPr>
        <w:pStyle w:val="ListParagraph"/>
        <w:numPr>
          <w:ilvl w:val="0"/>
          <w:numId w:val="17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To build roads and railways</w:t>
      </w:r>
    </w:p>
    <w:p w:rsidR="00152184" w:rsidRDefault="00152184" w:rsidP="00152184">
      <w:pPr>
        <w:pStyle w:val="ListParagraph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544A9E" w:rsidRDefault="00544A9E" w:rsidP="00152184">
      <w:pPr>
        <w:pStyle w:val="ListParagraph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544A9E" w:rsidRDefault="00544A9E" w:rsidP="00152184">
      <w:pPr>
        <w:pStyle w:val="ListParagraph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D56561" w:rsidRPr="00F77251" w:rsidRDefault="00AF723F" w:rsidP="008442E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lastRenderedPageBreak/>
        <w:t xml:space="preserve">The following were factors for the growth of British interest in Northern Rhodesia, </w:t>
      </w:r>
      <w:r w:rsidRPr="00F77251">
        <w:rPr>
          <w:rFonts w:ascii="Times New Roman" w:hAnsi="Times New Roman"/>
          <w:b/>
          <w:sz w:val="24"/>
          <w:szCs w:val="24"/>
        </w:rPr>
        <w:t>except</w:t>
      </w:r>
      <w:r w:rsidRPr="00F77251">
        <w:rPr>
          <w:rFonts w:ascii="Times New Roman" w:hAnsi="Times New Roman"/>
          <w:sz w:val="24"/>
          <w:szCs w:val="24"/>
        </w:rPr>
        <w:t xml:space="preserve"> </w:t>
      </w:r>
    </w:p>
    <w:p w:rsidR="00D56561" w:rsidRPr="00F77251" w:rsidRDefault="00AF723F" w:rsidP="001330FD">
      <w:pPr>
        <w:pStyle w:val="ListParagraph"/>
        <w:numPr>
          <w:ilvl w:val="0"/>
          <w:numId w:val="19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They were interested in copper.</w:t>
      </w:r>
    </w:p>
    <w:p w:rsidR="00AF723F" w:rsidRPr="00F77251" w:rsidRDefault="00AF723F" w:rsidP="001330FD">
      <w:pPr>
        <w:pStyle w:val="ListParagraph"/>
        <w:numPr>
          <w:ilvl w:val="0"/>
          <w:numId w:val="19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They wanted to suppress slave trade.</w:t>
      </w:r>
    </w:p>
    <w:p w:rsidR="00AF723F" w:rsidRPr="00F77251" w:rsidRDefault="00AF723F" w:rsidP="001330FD">
      <w:pPr>
        <w:pStyle w:val="ListParagraph"/>
        <w:numPr>
          <w:ilvl w:val="0"/>
          <w:numId w:val="19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The wanted to promote slave trade.</w:t>
      </w:r>
    </w:p>
    <w:p w:rsidR="00D56561" w:rsidRDefault="00AF723F" w:rsidP="001330FD">
      <w:pPr>
        <w:pStyle w:val="ListParagraph"/>
        <w:numPr>
          <w:ilvl w:val="0"/>
          <w:numId w:val="19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They wanted good land for farming.</w:t>
      </w:r>
    </w:p>
    <w:p w:rsidR="001330FD" w:rsidRPr="00F77251" w:rsidRDefault="001330FD" w:rsidP="001330FD">
      <w:pPr>
        <w:pStyle w:val="ListParagraph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D56561" w:rsidRPr="00F77251" w:rsidRDefault="00427AAF" w:rsidP="008442E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What role did Sir Alfred Sharpe play in the </w:t>
      </w:r>
      <w:r w:rsidR="003B3F85" w:rsidRPr="00F77251">
        <w:rPr>
          <w:rFonts w:ascii="Times New Roman" w:hAnsi="Times New Roman"/>
          <w:sz w:val="24"/>
          <w:szCs w:val="24"/>
        </w:rPr>
        <w:t>British</w:t>
      </w:r>
      <w:r w:rsidRPr="00F77251">
        <w:rPr>
          <w:rFonts w:ascii="Times New Roman" w:hAnsi="Times New Roman"/>
          <w:sz w:val="24"/>
          <w:szCs w:val="24"/>
        </w:rPr>
        <w:t xml:space="preserve"> occupation of Northern Rhodesia?</w:t>
      </w:r>
    </w:p>
    <w:p w:rsidR="00D56561" w:rsidRPr="00F77251" w:rsidRDefault="00427AAF" w:rsidP="001330FD">
      <w:pPr>
        <w:pStyle w:val="ListParagraph"/>
        <w:numPr>
          <w:ilvl w:val="0"/>
          <w:numId w:val="18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He developed trade routes in the colony</w:t>
      </w:r>
    </w:p>
    <w:p w:rsidR="00D56561" w:rsidRPr="00F77251" w:rsidRDefault="00427AAF" w:rsidP="001330FD">
      <w:pPr>
        <w:pStyle w:val="ListParagraph"/>
        <w:numPr>
          <w:ilvl w:val="0"/>
          <w:numId w:val="18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He signed treaties with local people</w:t>
      </w:r>
    </w:p>
    <w:p w:rsidR="00D56561" w:rsidRPr="00F77251" w:rsidRDefault="00427AAF" w:rsidP="001330FD">
      <w:pPr>
        <w:pStyle w:val="ListParagraph"/>
        <w:numPr>
          <w:ilvl w:val="0"/>
          <w:numId w:val="18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He conquered tribes which resisted British occupation</w:t>
      </w:r>
    </w:p>
    <w:p w:rsidR="00D56561" w:rsidRDefault="00427AAF" w:rsidP="001330FD">
      <w:pPr>
        <w:pStyle w:val="ListParagraph"/>
        <w:numPr>
          <w:ilvl w:val="0"/>
          <w:numId w:val="18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He divided Northern Rhodesia into three regions</w:t>
      </w:r>
    </w:p>
    <w:p w:rsidR="001330FD" w:rsidRPr="00F77251" w:rsidRDefault="001330FD" w:rsidP="001330FD">
      <w:pPr>
        <w:pStyle w:val="ListParagraph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D56561" w:rsidRPr="00F77251" w:rsidRDefault="00427AAF" w:rsidP="008442E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Which of the following factors aroused British interest to occupy southern Rhodesia?</w:t>
      </w:r>
    </w:p>
    <w:p w:rsidR="00D56561" w:rsidRPr="00F77251" w:rsidRDefault="008D7D18" w:rsidP="001330FD">
      <w:pPr>
        <w:pStyle w:val="ListParagraph"/>
        <w:numPr>
          <w:ilvl w:val="0"/>
          <w:numId w:val="11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They needed land for settlement.</w:t>
      </w:r>
    </w:p>
    <w:p w:rsidR="00D56561" w:rsidRPr="00F77251" w:rsidRDefault="008D7D18" w:rsidP="001330FD">
      <w:pPr>
        <w:pStyle w:val="ListParagraph"/>
        <w:numPr>
          <w:ilvl w:val="0"/>
          <w:numId w:val="11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They wanted minerals</w:t>
      </w:r>
    </w:p>
    <w:p w:rsidR="00D56561" w:rsidRPr="00F77251" w:rsidRDefault="008D7D18" w:rsidP="001330FD">
      <w:pPr>
        <w:pStyle w:val="ListParagraph"/>
        <w:numPr>
          <w:ilvl w:val="0"/>
          <w:numId w:val="11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They wanted to </w:t>
      </w:r>
      <w:r w:rsidR="003B3F85" w:rsidRPr="00F77251">
        <w:rPr>
          <w:rFonts w:ascii="Times New Roman" w:hAnsi="Times New Roman"/>
          <w:sz w:val="24"/>
          <w:szCs w:val="24"/>
        </w:rPr>
        <w:t>end trade.</w:t>
      </w:r>
    </w:p>
    <w:p w:rsidR="00D56561" w:rsidRDefault="00427AAF" w:rsidP="001330FD">
      <w:pPr>
        <w:pStyle w:val="ListParagraph"/>
        <w:numPr>
          <w:ilvl w:val="0"/>
          <w:numId w:val="11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They wanted to create a vast empire.</w:t>
      </w:r>
    </w:p>
    <w:p w:rsidR="001330FD" w:rsidRPr="00F77251" w:rsidRDefault="001330FD" w:rsidP="001330FD">
      <w:pPr>
        <w:pStyle w:val="ListParagraph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D56561" w:rsidRPr="00F77251" w:rsidRDefault="00427AAF" w:rsidP="001330FD">
      <w:pPr>
        <w:pStyle w:val="ListParagraph"/>
        <w:numPr>
          <w:ilvl w:val="0"/>
          <w:numId w:val="12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1,2 and 4</w:t>
      </w:r>
    </w:p>
    <w:p w:rsidR="00D56561" w:rsidRPr="00F77251" w:rsidRDefault="00427AAF" w:rsidP="001330FD">
      <w:pPr>
        <w:pStyle w:val="ListParagraph"/>
        <w:numPr>
          <w:ilvl w:val="0"/>
          <w:numId w:val="12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1,2 and 3</w:t>
      </w:r>
    </w:p>
    <w:p w:rsidR="00D56561" w:rsidRPr="00F77251" w:rsidRDefault="00427AAF" w:rsidP="001330FD">
      <w:pPr>
        <w:pStyle w:val="ListParagraph"/>
        <w:numPr>
          <w:ilvl w:val="0"/>
          <w:numId w:val="12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1,3 and 4</w:t>
      </w:r>
    </w:p>
    <w:p w:rsidR="00D56561" w:rsidRDefault="00427AAF" w:rsidP="001330FD">
      <w:pPr>
        <w:pStyle w:val="ListParagraph"/>
        <w:numPr>
          <w:ilvl w:val="0"/>
          <w:numId w:val="12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2,3 and 4</w:t>
      </w:r>
    </w:p>
    <w:p w:rsidR="001330FD" w:rsidRPr="00F77251" w:rsidRDefault="001330FD" w:rsidP="001330FD">
      <w:pPr>
        <w:pStyle w:val="ListParagraph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D56561" w:rsidRPr="00F77251" w:rsidRDefault="00427AAF" w:rsidP="008442E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Which of the following was the cause of the Shona-Ndebele revolt of 1896-1897?</w:t>
      </w:r>
    </w:p>
    <w:p w:rsidR="00D56561" w:rsidRPr="00F77251" w:rsidRDefault="00427AAF" w:rsidP="001330FD">
      <w:pPr>
        <w:pStyle w:val="ListParagraph"/>
        <w:numPr>
          <w:ilvl w:val="0"/>
          <w:numId w:val="13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Outbreak of natural disaster</w:t>
      </w:r>
    </w:p>
    <w:p w:rsidR="00D56561" w:rsidRPr="00F77251" w:rsidRDefault="00427AAF" w:rsidP="001330FD">
      <w:pPr>
        <w:pStyle w:val="ListParagraph"/>
        <w:numPr>
          <w:ilvl w:val="0"/>
          <w:numId w:val="13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Ndebele raids of Mashonaland</w:t>
      </w:r>
    </w:p>
    <w:p w:rsidR="00D56561" w:rsidRPr="00F77251" w:rsidRDefault="00427AAF" w:rsidP="003B48F1">
      <w:pPr>
        <w:pStyle w:val="ListParagraph"/>
        <w:numPr>
          <w:ilvl w:val="0"/>
          <w:numId w:val="13"/>
        </w:numPr>
        <w:spacing w:line="240" w:lineRule="auto"/>
        <w:ind w:left="720" w:right="-216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Execution of the </w:t>
      </w:r>
      <w:proofErr w:type="spellStart"/>
      <w:r w:rsidRPr="00F77251">
        <w:rPr>
          <w:rFonts w:ascii="Times New Roman" w:hAnsi="Times New Roman"/>
          <w:sz w:val="24"/>
          <w:szCs w:val="24"/>
        </w:rPr>
        <w:t>Lobengula's</w:t>
      </w:r>
      <w:proofErr w:type="spellEnd"/>
      <w:r w:rsidRPr="00F77251">
        <w:rPr>
          <w:rFonts w:ascii="Times New Roman" w:hAnsi="Times New Roman"/>
          <w:sz w:val="24"/>
          <w:szCs w:val="24"/>
        </w:rPr>
        <w:t xml:space="preserve"> three </w:t>
      </w:r>
      <w:proofErr w:type="spellStart"/>
      <w:r w:rsidRPr="00F77251">
        <w:rPr>
          <w:rFonts w:ascii="Times New Roman" w:hAnsi="Times New Roman"/>
          <w:sz w:val="24"/>
          <w:szCs w:val="24"/>
        </w:rPr>
        <w:t>Indunas</w:t>
      </w:r>
      <w:proofErr w:type="spellEnd"/>
    </w:p>
    <w:p w:rsidR="00D56561" w:rsidRDefault="00427AAF" w:rsidP="001330FD">
      <w:pPr>
        <w:pStyle w:val="ListParagraph"/>
        <w:numPr>
          <w:ilvl w:val="0"/>
          <w:numId w:val="13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Vandalism of telegraph wires</w:t>
      </w:r>
    </w:p>
    <w:p w:rsidR="001330FD" w:rsidRPr="00F77251" w:rsidRDefault="001330FD" w:rsidP="001330FD">
      <w:pPr>
        <w:pStyle w:val="ListParagraph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D56561" w:rsidRPr="00F77251" w:rsidRDefault="00427AAF" w:rsidP="008442E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Why did Africans oppose the Central African Federation?</w:t>
      </w:r>
    </w:p>
    <w:p w:rsidR="00D56561" w:rsidRPr="00F77251" w:rsidRDefault="00427AAF" w:rsidP="001330FD">
      <w:pPr>
        <w:pStyle w:val="ListParagraph"/>
        <w:numPr>
          <w:ilvl w:val="0"/>
          <w:numId w:val="14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It would promote apartheid system. </w:t>
      </w:r>
    </w:p>
    <w:p w:rsidR="00D56561" w:rsidRPr="00F77251" w:rsidRDefault="00427AAF" w:rsidP="001330FD">
      <w:pPr>
        <w:pStyle w:val="ListParagraph"/>
        <w:numPr>
          <w:ilvl w:val="0"/>
          <w:numId w:val="14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It would delay </w:t>
      </w:r>
      <w:r w:rsidR="003B3F85" w:rsidRPr="00F77251">
        <w:rPr>
          <w:rFonts w:ascii="Times New Roman" w:hAnsi="Times New Roman"/>
          <w:sz w:val="24"/>
          <w:szCs w:val="24"/>
        </w:rPr>
        <w:t>self-rule</w:t>
      </w:r>
      <w:r w:rsidRPr="00F77251">
        <w:rPr>
          <w:rFonts w:ascii="Times New Roman" w:hAnsi="Times New Roman"/>
          <w:sz w:val="24"/>
          <w:szCs w:val="24"/>
        </w:rPr>
        <w:t>.</w:t>
      </w:r>
    </w:p>
    <w:p w:rsidR="00D56561" w:rsidRPr="00F77251" w:rsidRDefault="00427AAF" w:rsidP="001330FD">
      <w:pPr>
        <w:pStyle w:val="ListParagraph"/>
        <w:numPr>
          <w:ilvl w:val="0"/>
          <w:numId w:val="14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It </w:t>
      </w:r>
      <w:r w:rsidR="00D240D1" w:rsidRPr="00F77251">
        <w:rPr>
          <w:rFonts w:ascii="Times New Roman" w:hAnsi="Times New Roman"/>
          <w:sz w:val="24"/>
          <w:szCs w:val="24"/>
        </w:rPr>
        <w:t>would encourage</w:t>
      </w:r>
      <w:r w:rsidRPr="00F77251">
        <w:rPr>
          <w:rFonts w:ascii="Times New Roman" w:hAnsi="Times New Roman"/>
          <w:sz w:val="24"/>
          <w:szCs w:val="24"/>
        </w:rPr>
        <w:t xml:space="preserve"> racial segregation.</w:t>
      </w:r>
    </w:p>
    <w:p w:rsidR="00D56561" w:rsidRDefault="00427AAF" w:rsidP="001330FD">
      <w:pPr>
        <w:pStyle w:val="ListParagraph"/>
        <w:numPr>
          <w:ilvl w:val="0"/>
          <w:numId w:val="14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It </w:t>
      </w:r>
      <w:r w:rsidR="00D240D1" w:rsidRPr="00F77251">
        <w:rPr>
          <w:rFonts w:ascii="Times New Roman" w:hAnsi="Times New Roman"/>
          <w:sz w:val="24"/>
          <w:szCs w:val="24"/>
        </w:rPr>
        <w:t>would create</w:t>
      </w:r>
      <w:r w:rsidRPr="00F77251">
        <w:rPr>
          <w:rFonts w:ascii="Times New Roman" w:hAnsi="Times New Roman"/>
          <w:sz w:val="24"/>
          <w:szCs w:val="24"/>
        </w:rPr>
        <w:t xml:space="preserve"> a strong British sphere of influence.</w:t>
      </w:r>
    </w:p>
    <w:p w:rsidR="001330FD" w:rsidRPr="00F77251" w:rsidRDefault="001330FD" w:rsidP="001330FD">
      <w:pPr>
        <w:pStyle w:val="ListParagraph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D56561" w:rsidRPr="00F77251" w:rsidRDefault="00427AAF" w:rsidP="001330FD">
      <w:pPr>
        <w:pStyle w:val="ListParagraph"/>
        <w:numPr>
          <w:ilvl w:val="0"/>
          <w:numId w:val="15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1 and 2</w:t>
      </w:r>
    </w:p>
    <w:p w:rsidR="00D56561" w:rsidRPr="00F77251" w:rsidRDefault="00427AAF" w:rsidP="001330FD">
      <w:pPr>
        <w:pStyle w:val="ListParagraph"/>
        <w:numPr>
          <w:ilvl w:val="0"/>
          <w:numId w:val="15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1 and 4</w:t>
      </w:r>
    </w:p>
    <w:p w:rsidR="00D56561" w:rsidRPr="00F77251" w:rsidRDefault="00427AAF" w:rsidP="001330FD">
      <w:pPr>
        <w:pStyle w:val="ListParagraph"/>
        <w:numPr>
          <w:ilvl w:val="0"/>
          <w:numId w:val="15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2 and 3</w:t>
      </w:r>
    </w:p>
    <w:p w:rsidR="00D56561" w:rsidRDefault="00D240D1" w:rsidP="001330FD">
      <w:pPr>
        <w:pStyle w:val="ListParagraph"/>
        <w:numPr>
          <w:ilvl w:val="0"/>
          <w:numId w:val="15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2</w:t>
      </w:r>
      <w:r w:rsidR="00427AAF" w:rsidRPr="00F77251">
        <w:rPr>
          <w:rFonts w:ascii="Times New Roman" w:hAnsi="Times New Roman"/>
          <w:sz w:val="24"/>
          <w:szCs w:val="24"/>
        </w:rPr>
        <w:t xml:space="preserve"> and 4</w:t>
      </w:r>
    </w:p>
    <w:p w:rsidR="003B48F1" w:rsidRPr="003B48F1" w:rsidRDefault="003B48F1" w:rsidP="003B48F1">
      <w:pPr>
        <w:spacing w:after="0" w:line="240" w:lineRule="auto"/>
        <w:jc w:val="right"/>
        <w:rPr>
          <w:rFonts w:ascii="Times New Roman" w:hAnsi="Times New Roman"/>
          <w:b/>
          <w:sz w:val="24"/>
          <w:szCs w:val="24"/>
        </w:rPr>
      </w:pPr>
      <w:r w:rsidRPr="003B48F1">
        <w:rPr>
          <w:rFonts w:ascii="Times New Roman" w:hAnsi="Times New Roman"/>
          <w:b/>
          <w:sz w:val="24"/>
          <w:szCs w:val="24"/>
        </w:rPr>
        <w:t>Continue…</w:t>
      </w:r>
    </w:p>
    <w:p w:rsidR="00D56561" w:rsidRPr="00F77251" w:rsidRDefault="00427AAF" w:rsidP="008442E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lastRenderedPageBreak/>
        <w:t>Which of the follo</w:t>
      </w:r>
      <w:r w:rsidR="003B3F85" w:rsidRPr="00F77251">
        <w:rPr>
          <w:rFonts w:ascii="Times New Roman" w:hAnsi="Times New Roman"/>
          <w:sz w:val="24"/>
          <w:szCs w:val="24"/>
        </w:rPr>
        <w:t>wing is the positive impact of Military Dictatorship</w:t>
      </w:r>
      <w:r w:rsidRPr="00F77251">
        <w:rPr>
          <w:rFonts w:ascii="Times New Roman" w:hAnsi="Times New Roman"/>
          <w:sz w:val="24"/>
          <w:szCs w:val="24"/>
        </w:rPr>
        <w:t xml:space="preserve"> in post-colonial Africa?</w:t>
      </w:r>
    </w:p>
    <w:p w:rsidR="00D56561" w:rsidRPr="00F77251" w:rsidRDefault="00427AAF" w:rsidP="001330FD">
      <w:pPr>
        <w:pStyle w:val="ListParagraph"/>
        <w:numPr>
          <w:ilvl w:val="0"/>
          <w:numId w:val="20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Increase in the civil disorder</w:t>
      </w:r>
    </w:p>
    <w:p w:rsidR="00D56561" w:rsidRPr="00F77251" w:rsidRDefault="00427AAF" w:rsidP="001330FD">
      <w:pPr>
        <w:pStyle w:val="ListParagraph"/>
        <w:numPr>
          <w:ilvl w:val="0"/>
          <w:numId w:val="20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Increase in tribal conflicts</w:t>
      </w:r>
    </w:p>
    <w:p w:rsidR="00D56561" w:rsidRPr="00F77251" w:rsidRDefault="00427AAF" w:rsidP="001330FD">
      <w:pPr>
        <w:pStyle w:val="ListParagraph"/>
        <w:numPr>
          <w:ilvl w:val="0"/>
          <w:numId w:val="20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Increase in donor aid for military governments</w:t>
      </w:r>
    </w:p>
    <w:p w:rsidR="00D56561" w:rsidRDefault="00427AAF" w:rsidP="001330FD">
      <w:pPr>
        <w:pStyle w:val="ListParagraph"/>
        <w:numPr>
          <w:ilvl w:val="0"/>
          <w:numId w:val="20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Restoration of the credibility of Africa government</w:t>
      </w:r>
    </w:p>
    <w:p w:rsidR="001330FD" w:rsidRPr="00F77251" w:rsidRDefault="001330FD" w:rsidP="001330FD">
      <w:pPr>
        <w:pStyle w:val="ListParagraph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D56561" w:rsidRPr="00F77251" w:rsidRDefault="00427AAF" w:rsidP="008442E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Which part of Nyasaland did land policy affect local people?</w:t>
      </w:r>
    </w:p>
    <w:p w:rsidR="00D56561" w:rsidRPr="00F77251" w:rsidRDefault="00427AAF" w:rsidP="001330FD">
      <w:pPr>
        <w:pStyle w:val="ListParagraph"/>
        <w:numPr>
          <w:ilvl w:val="0"/>
          <w:numId w:val="21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Southern</w:t>
      </w:r>
    </w:p>
    <w:p w:rsidR="00D56561" w:rsidRPr="00F77251" w:rsidRDefault="00427AAF" w:rsidP="001330FD">
      <w:pPr>
        <w:pStyle w:val="ListParagraph"/>
        <w:numPr>
          <w:ilvl w:val="0"/>
          <w:numId w:val="21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Eastern</w:t>
      </w:r>
    </w:p>
    <w:p w:rsidR="00D56561" w:rsidRPr="00F77251" w:rsidRDefault="00427AAF" w:rsidP="001330FD">
      <w:pPr>
        <w:pStyle w:val="ListParagraph"/>
        <w:numPr>
          <w:ilvl w:val="0"/>
          <w:numId w:val="21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Northern</w:t>
      </w:r>
    </w:p>
    <w:p w:rsidR="00D56561" w:rsidRDefault="00427AAF" w:rsidP="001330FD">
      <w:pPr>
        <w:pStyle w:val="ListParagraph"/>
        <w:numPr>
          <w:ilvl w:val="0"/>
          <w:numId w:val="21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Central</w:t>
      </w:r>
    </w:p>
    <w:p w:rsidR="001330FD" w:rsidRPr="00F77251" w:rsidRDefault="001330FD" w:rsidP="001330FD">
      <w:pPr>
        <w:pStyle w:val="ListParagraph"/>
        <w:spacing w:line="240" w:lineRule="auto"/>
        <w:ind w:left="1080"/>
        <w:jc w:val="both"/>
        <w:rPr>
          <w:rFonts w:ascii="Times New Roman" w:hAnsi="Times New Roman"/>
          <w:sz w:val="24"/>
          <w:szCs w:val="24"/>
        </w:rPr>
      </w:pPr>
    </w:p>
    <w:p w:rsidR="00D56561" w:rsidRPr="00F77251" w:rsidRDefault="00427AAF" w:rsidP="008442E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The following were similarities </w:t>
      </w:r>
      <w:r w:rsidR="00D240D1" w:rsidRPr="00F77251">
        <w:rPr>
          <w:rFonts w:ascii="Times New Roman" w:hAnsi="Times New Roman"/>
          <w:sz w:val="24"/>
          <w:szCs w:val="24"/>
        </w:rPr>
        <w:t>between the Ngoni an</w:t>
      </w:r>
      <w:r w:rsidRPr="00F77251">
        <w:rPr>
          <w:rFonts w:ascii="Times New Roman" w:hAnsi="Times New Roman"/>
          <w:sz w:val="24"/>
          <w:szCs w:val="24"/>
        </w:rPr>
        <w:t xml:space="preserve">d Ndebele </w:t>
      </w:r>
      <w:r w:rsidR="003B3F85" w:rsidRPr="00F77251">
        <w:rPr>
          <w:rFonts w:ascii="Times New Roman" w:hAnsi="Times New Roman"/>
          <w:b/>
          <w:sz w:val="24"/>
          <w:szCs w:val="24"/>
        </w:rPr>
        <w:t>except.</w:t>
      </w:r>
    </w:p>
    <w:p w:rsidR="00D240D1" w:rsidRPr="00F77251" w:rsidRDefault="00427AAF" w:rsidP="001330FD">
      <w:pPr>
        <w:pStyle w:val="ListParagraph"/>
        <w:numPr>
          <w:ilvl w:val="0"/>
          <w:numId w:val="51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Both practiced polygamy</w:t>
      </w:r>
    </w:p>
    <w:p w:rsidR="00D240D1" w:rsidRPr="00F77251" w:rsidRDefault="00D240D1" w:rsidP="001330FD">
      <w:pPr>
        <w:pStyle w:val="ListParagraph"/>
        <w:numPr>
          <w:ilvl w:val="0"/>
          <w:numId w:val="51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Both did not participate in slave trade</w:t>
      </w:r>
    </w:p>
    <w:p w:rsidR="00D240D1" w:rsidRPr="00F77251" w:rsidRDefault="00D240D1" w:rsidP="001330FD">
      <w:pPr>
        <w:pStyle w:val="ListParagraph"/>
        <w:numPr>
          <w:ilvl w:val="0"/>
          <w:numId w:val="51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Both had two social classes </w:t>
      </w:r>
    </w:p>
    <w:p w:rsidR="00D56561" w:rsidRDefault="00427AAF" w:rsidP="001330FD">
      <w:pPr>
        <w:pStyle w:val="ListParagraph"/>
        <w:numPr>
          <w:ilvl w:val="0"/>
          <w:numId w:val="51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Both had centralized system of government</w:t>
      </w:r>
    </w:p>
    <w:p w:rsidR="001330FD" w:rsidRPr="00F77251" w:rsidRDefault="001330FD" w:rsidP="001330FD">
      <w:pPr>
        <w:pStyle w:val="ListParagraph"/>
        <w:spacing w:line="240" w:lineRule="auto"/>
        <w:ind w:left="1080"/>
        <w:jc w:val="both"/>
        <w:rPr>
          <w:rFonts w:ascii="Times New Roman" w:hAnsi="Times New Roman"/>
          <w:sz w:val="24"/>
          <w:szCs w:val="24"/>
        </w:rPr>
      </w:pPr>
    </w:p>
    <w:p w:rsidR="00D56561" w:rsidRPr="00F77251" w:rsidRDefault="00427AAF" w:rsidP="008442E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Which of</w:t>
      </w:r>
      <w:r w:rsidR="00416FF5" w:rsidRPr="00F77251">
        <w:rPr>
          <w:rFonts w:ascii="Times New Roman" w:hAnsi="Times New Roman"/>
          <w:sz w:val="24"/>
          <w:szCs w:val="24"/>
        </w:rPr>
        <w:t xml:space="preserve"> the following was the political impact of</w:t>
      </w:r>
      <w:r w:rsidRPr="00F77251">
        <w:rPr>
          <w:rFonts w:ascii="Times New Roman" w:hAnsi="Times New Roman"/>
          <w:sz w:val="24"/>
          <w:szCs w:val="24"/>
        </w:rPr>
        <w:t xml:space="preserve"> trade on Central Africa</w:t>
      </w:r>
    </w:p>
    <w:p w:rsidR="00D56561" w:rsidRPr="00F77251" w:rsidRDefault="00416FF5" w:rsidP="001330FD">
      <w:pPr>
        <w:pStyle w:val="ListParagraph"/>
        <w:numPr>
          <w:ilvl w:val="0"/>
          <w:numId w:val="22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It led to the growth of towns.</w:t>
      </w:r>
    </w:p>
    <w:p w:rsidR="00416FF5" w:rsidRPr="00F77251" w:rsidRDefault="00416FF5" w:rsidP="001330FD">
      <w:pPr>
        <w:pStyle w:val="ListParagraph"/>
        <w:numPr>
          <w:ilvl w:val="0"/>
          <w:numId w:val="22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It led to the introduction of new food like maize.</w:t>
      </w:r>
    </w:p>
    <w:p w:rsidR="00416FF5" w:rsidRPr="00F77251" w:rsidRDefault="00416FF5" w:rsidP="001330FD">
      <w:pPr>
        <w:pStyle w:val="ListParagraph"/>
        <w:numPr>
          <w:ilvl w:val="0"/>
          <w:numId w:val="22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It was a way of dealing with trouble makers in a society.</w:t>
      </w:r>
    </w:p>
    <w:p w:rsidR="00D56561" w:rsidRDefault="00416FF5" w:rsidP="001330FD">
      <w:pPr>
        <w:pStyle w:val="ListParagraph"/>
        <w:numPr>
          <w:ilvl w:val="0"/>
          <w:numId w:val="22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It led to the introduction of a new race called Swahili.</w:t>
      </w:r>
    </w:p>
    <w:p w:rsidR="001330FD" w:rsidRPr="00F77251" w:rsidRDefault="001330FD" w:rsidP="001330FD">
      <w:pPr>
        <w:pStyle w:val="ListParagraph"/>
        <w:spacing w:line="240" w:lineRule="auto"/>
        <w:ind w:left="1080"/>
        <w:jc w:val="both"/>
        <w:rPr>
          <w:rFonts w:ascii="Times New Roman" w:hAnsi="Times New Roman"/>
          <w:sz w:val="24"/>
          <w:szCs w:val="24"/>
        </w:rPr>
      </w:pPr>
    </w:p>
    <w:p w:rsidR="00D56561" w:rsidRPr="00F77251" w:rsidRDefault="00427AAF" w:rsidP="008442E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Wh</w:t>
      </w:r>
      <w:r w:rsidR="00ED639F" w:rsidRPr="00F77251">
        <w:rPr>
          <w:rFonts w:ascii="Times New Roman" w:hAnsi="Times New Roman"/>
          <w:sz w:val="24"/>
          <w:szCs w:val="24"/>
        </w:rPr>
        <w:t>o was the leader of Blantyre Mission</w:t>
      </w:r>
      <w:r w:rsidRPr="00F77251">
        <w:rPr>
          <w:rFonts w:ascii="Times New Roman" w:hAnsi="Times New Roman"/>
          <w:sz w:val="24"/>
          <w:szCs w:val="24"/>
        </w:rPr>
        <w:t>?</w:t>
      </w:r>
    </w:p>
    <w:p w:rsidR="00D56561" w:rsidRPr="00F77251" w:rsidRDefault="00ED639F" w:rsidP="001330FD">
      <w:pPr>
        <w:pStyle w:val="ListParagraph"/>
        <w:numPr>
          <w:ilvl w:val="0"/>
          <w:numId w:val="24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Henry Henderson</w:t>
      </w:r>
    </w:p>
    <w:p w:rsidR="00ED639F" w:rsidRPr="00F77251" w:rsidRDefault="00ED639F" w:rsidP="001330FD">
      <w:pPr>
        <w:pStyle w:val="ListParagraph"/>
        <w:numPr>
          <w:ilvl w:val="0"/>
          <w:numId w:val="24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John Chilembwe</w:t>
      </w:r>
    </w:p>
    <w:p w:rsidR="00ED639F" w:rsidRPr="00F77251" w:rsidRDefault="00ED639F" w:rsidP="001330FD">
      <w:pPr>
        <w:pStyle w:val="ListParagraph"/>
        <w:numPr>
          <w:ilvl w:val="0"/>
          <w:numId w:val="24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D</w:t>
      </w:r>
      <w:r w:rsidR="003B3F85" w:rsidRPr="00F77251">
        <w:rPr>
          <w:rFonts w:ascii="Times New Roman" w:hAnsi="Times New Roman"/>
          <w:sz w:val="24"/>
          <w:szCs w:val="24"/>
        </w:rPr>
        <w:t>R</w:t>
      </w:r>
      <w:r w:rsidRPr="00F77251">
        <w:rPr>
          <w:rFonts w:ascii="Times New Roman" w:hAnsi="Times New Roman"/>
          <w:sz w:val="24"/>
          <w:szCs w:val="24"/>
        </w:rPr>
        <w:t xml:space="preserve"> Livingstone</w:t>
      </w:r>
    </w:p>
    <w:p w:rsidR="00D56561" w:rsidRDefault="00ED639F" w:rsidP="001330FD">
      <w:pPr>
        <w:pStyle w:val="ListParagraph"/>
        <w:numPr>
          <w:ilvl w:val="0"/>
          <w:numId w:val="24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Dr</w:t>
      </w:r>
      <w:r w:rsidR="003B3F85" w:rsidRPr="00F77251">
        <w:rPr>
          <w:rFonts w:ascii="Times New Roman" w:hAnsi="Times New Roman"/>
          <w:sz w:val="24"/>
          <w:szCs w:val="24"/>
        </w:rPr>
        <w:t>.</w:t>
      </w:r>
      <w:r w:rsidRPr="00F77251">
        <w:rPr>
          <w:rFonts w:ascii="Times New Roman" w:hAnsi="Times New Roman"/>
          <w:sz w:val="24"/>
          <w:szCs w:val="24"/>
        </w:rPr>
        <w:t xml:space="preserve"> </w:t>
      </w:r>
      <w:r w:rsidR="003B3F85" w:rsidRPr="00F77251">
        <w:rPr>
          <w:rFonts w:ascii="Times New Roman" w:hAnsi="Times New Roman"/>
          <w:sz w:val="24"/>
          <w:szCs w:val="24"/>
        </w:rPr>
        <w:t>L</w:t>
      </w:r>
      <w:r w:rsidRPr="00F77251">
        <w:rPr>
          <w:rFonts w:ascii="Times New Roman" w:hAnsi="Times New Roman"/>
          <w:sz w:val="24"/>
          <w:szCs w:val="24"/>
        </w:rPr>
        <w:t>aws</w:t>
      </w:r>
    </w:p>
    <w:p w:rsidR="001330FD" w:rsidRPr="00F77251" w:rsidRDefault="001330FD" w:rsidP="001330FD">
      <w:pPr>
        <w:pStyle w:val="ListParagraph"/>
        <w:spacing w:line="240" w:lineRule="auto"/>
        <w:ind w:left="1080"/>
        <w:jc w:val="both"/>
        <w:rPr>
          <w:rFonts w:ascii="Times New Roman" w:hAnsi="Times New Roman"/>
          <w:sz w:val="24"/>
          <w:szCs w:val="24"/>
        </w:rPr>
      </w:pPr>
    </w:p>
    <w:p w:rsidR="00D56561" w:rsidRPr="00F77251" w:rsidRDefault="00427AAF" w:rsidP="008442E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The following were problems faced by African independence churches in Malawi </w:t>
      </w:r>
      <w:r w:rsidRPr="00F77251">
        <w:rPr>
          <w:rFonts w:ascii="Times New Roman" w:hAnsi="Times New Roman"/>
          <w:b/>
          <w:sz w:val="24"/>
          <w:szCs w:val="24"/>
        </w:rPr>
        <w:t>except</w:t>
      </w:r>
      <w:r w:rsidRPr="00F77251">
        <w:rPr>
          <w:rFonts w:ascii="Times New Roman" w:hAnsi="Times New Roman"/>
          <w:sz w:val="24"/>
          <w:szCs w:val="24"/>
        </w:rPr>
        <w:t xml:space="preserve"> </w:t>
      </w:r>
    </w:p>
    <w:p w:rsidR="00D56561" w:rsidRPr="00F77251" w:rsidRDefault="001A59D5" w:rsidP="001330FD">
      <w:pPr>
        <w:pStyle w:val="ListParagraph"/>
        <w:numPr>
          <w:ilvl w:val="0"/>
          <w:numId w:val="23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Poor transport and communication</w:t>
      </w:r>
    </w:p>
    <w:p w:rsidR="00D56561" w:rsidRPr="00F77251" w:rsidRDefault="001A59D5" w:rsidP="001330FD">
      <w:pPr>
        <w:pStyle w:val="ListParagraph"/>
        <w:numPr>
          <w:ilvl w:val="0"/>
          <w:numId w:val="23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Slave trade disrupting the work of Missionaries</w:t>
      </w:r>
    </w:p>
    <w:p w:rsidR="00D56561" w:rsidRPr="00F77251" w:rsidRDefault="001A59D5" w:rsidP="001330FD">
      <w:pPr>
        <w:pStyle w:val="ListParagraph"/>
        <w:numPr>
          <w:ilvl w:val="0"/>
          <w:numId w:val="23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Good geographical position </w:t>
      </w:r>
    </w:p>
    <w:p w:rsidR="00D56561" w:rsidRPr="00F77251" w:rsidRDefault="001A59D5" w:rsidP="001330FD">
      <w:pPr>
        <w:pStyle w:val="ListParagraph"/>
        <w:numPr>
          <w:ilvl w:val="0"/>
          <w:numId w:val="23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Harsh climatic condition </w:t>
      </w:r>
    </w:p>
    <w:p w:rsidR="00D56561" w:rsidRPr="00F77251" w:rsidRDefault="00427AAF" w:rsidP="008442E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lastRenderedPageBreak/>
        <w:t>Why Africans resisted the federation of Rhodesia and Nyasaland?</w:t>
      </w:r>
    </w:p>
    <w:p w:rsidR="00D56561" w:rsidRPr="00F77251" w:rsidRDefault="00427AAF" w:rsidP="001330FD">
      <w:pPr>
        <w:pStyle w:val="ListParagraph"/>
        <w:numPr>
          <w:ilvl w:val="0"/>
          <w:numId w:val="26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Federation would delay independence</w:t>
      </w:r>
    </w:p>
    <w:p w:rsidR="00D56561" w:rsidRPr="00F77251" w:rsidRDefault="00427AAF" w:rsidP="00635D97">
      <w:pPr>
        <w:pStyle w:val="ListParagraph"/>
        <w:numPr>
          <w:ilvl w:val="0"/>
          <w:numId w:val="26"/>
        </w:numPr>
        <w:spacing w:line="240" w:lineRule="auto"/>
        <w:ind w:left="720" w:right="-18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Federation would bring economic benefits</w:t>
      </w:r>
    </w:p>
    <w:p w:rsidR="00D56561" w:rsidRPr="00F77251" w:rsidRDefault="00427AAF" w:rsidP="00635D97">
      <w:pPr>
        <w:pStyle w:val="ListParagraph"/>
        <w:numPr>
          <w:ilvl w:val="0"/>
          <w:numId w:val="26"/>
        </w:numPr>
        <w:spacing w:line="240" w:lineRule="auto"/>
        <w:ind w:left="720" w:right="-18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Federation would make three countries united</w:t>
      </w:r>
    </w:p>
    <w:p w:rsidR="00D56561" w:rsidRDefault="00427AAF" w:rsidP="00635D97">
      <w:pPr>
        <w:pStyle w:val="ListParagraph"/>
        <w:numPr>
          <w:ilvl w:val="0"/>
          <w:numId w:val="26"/>
        </w:numPr>
        <w:spacing w:line="240" w:lineRule="auto"/>
        <w:ind w:left="720" w:right="-18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Federation would enhance racial </w:t>
      </w:r>
      <w:r w:rsidR="003B3F85" w:rsidRPr="00F77251">
        <w:rPr>
          <w:rFonts w:ascii="Times New Roman" w:hAnsi="Times New Roman"/>
          <w:sz w:val="24"/>
          <w:szCs w:val="24"/>
        </w:rPr>
        <w:t>integration</w:t>
      </w:r>
      <w:r w:rsidRPr="00F77251">
        <w:rPr>
          <w:rFonts w:ascii="Times New Roman" w:hAnsi="Times New Roman"/>
          <w:sz w:val="24"/>
          <w:szCs w:val="24"/>
        </w:rPr>
        <w:t xml:space="preserve"> in the three territories</w:t>
      </w:r>
    </w:p>
    <w:p w:rsidR="001330FD" w:rsidRPr="00F77251" w:rsidRDefault="001330FD" w:rsidP="001330FD">
      <w:pPr>
        <w:pStyle w:val="ListParagraph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D56561" w:rsidRPr="00F77251" w:rsidRDefault="003B48F1" w:rsidP="008442E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principle of</w:t>
      </w:r>
      <w:r w:rsidR="00427AAF" w:rsidRPr="00F77251">
        <w:rPr>
          <w:rFonts w:ascii="Times New Roman" w:hAnsi="Times New Roman"/>
          <w:sz w:val="24"/>
          <w:szCs w:val="24"/>
        </w:rPr>
        <w:t xml:space="preserve"> </w:t>
      </w:r>
      <w:r w:rsidR="00427AAF" w:rsidRPr="003B48F1">
        <w:rPr>
          <w:rFonts w:ascii="Times New Roman" w:hAnsi="Times New Roman"/>
          <w:sz w:val="24"/>
          <w:szCs w:val="24"/>
        </w:rPr>
        <w:t>'</w:t>
      </w:r>
      <w:r w:rsidR="003B3F85" w:rsidRPr="003B48F1">
        <w:rPr>
          <w:rFonts w:ascii="Times New Roman" w:hAnsi="Times New Roman"/>
          <w:sz w:val="24"/>
          <w:szCs w:val="24"/>
        </w:rPr>
        <w:t>self-determination</w:t>
      </w:r>
      <w:r w:rsidR="00427AAF" w:rsidRPr="003B48F1">
        <w:rPr>
          <w:rFonts w:ascii="Times New Roman" w:hAnsi="Times New Roman"/>
          <w:sz w:val="24"/>
          <w:szCs w:val="24"/>
        </w:rPr>
        <w:t xml:space="preserve">' </w:t>
      </w:r>
      <w:r w:rsidR="00427AAF" w:rsidRPr="00F77251">
        <w:rPr>
          <w:rFonts w:ascii="Times New Roman" w:hAnsi="Times New Roman"/>
          <w:sz w:val="24"/>
          <w:szCs w:val="24"/>
        </w:rPr>
        <w:t xml:space="preserve">agreed </w:t>
      </w:r>
      <w:r>
        <w:rPr>
          <w:rFonts w:ascii="Times New Roman" w:hAnsi="Times New Roman"/>
          <w:sz w:val="24"/>
          <w:szCs w:val="24"/>
        </w:rPr>
        <w:t xml:space="preserve">at the </w:t>
      </w:r>
      <w:r w:rsidR="00427AAF" w:rsidRPr="00F77251">
        <w:rPr>
          <w:rFonts w:ascii="Times New Roman" w:hAnsi="Times New Roman"/>
          <w:sz w:val="24"/>
          <w:szCs w:val="24"/>
        </w:rPr>
        <w:t xml:space="preserve">Versailles </w:t>
      </w:r>
      <w:r>
        <w:rPr>
          <w:rFonts w:ascii="Times New Roman" w:hAnsi="Times New Roman"/>
          <w:sz w:val="24"/>
          <w:szCs w:val="24"/>
        </w:rPr>
        <w:t>T</w:t>
      </w:r>
      <w:r w:rsidR="00427AAF" w:rsidRPr="00F77251">
        <w:rPr>
          <w:rFonts w:ascii="Times New Roman" w:hAnsi="Times New Roman"/>
          <w:sz w:val="24"/>
          <w:szCs w:val="24"/>
        </w:rPr>
        <w:t>reaty</w:t>
      </w:r>
      <w:r>
        <w:rPr>
          <w:rFonts w:ascii="Times New Roman" w:hAnsi="Times New Roman"/>
          <w:sz w:val="24"/>
          <w:szCs w:val="24"/>
        </w:rPr>
        <w:t xml:space="preserve"> was applied to the following countries, </w:t>
      </w:r>
      <w:r w:rsidRPr="003B48F1">
        <w:rPr>
          <w:rFonts w:ascii="Times New Roman" w:hAnsi="Times New Roman"/>
          <w:b/>
          <w:sz w:val="24"/>
          <w:szCs w:val="24"/>
        </w:rPr>
        <w:t>except</w:t>
      </w:r>
    </w:p>
    <w:p w:rsidR="00D56561" w:rsidRPr="00F77251" w:rsidRDefault="00427AAF" w:rsidP="00635D97">
      <w:pPr>
        <w:pStyle w:val="ListParagraph"/>
        <w:numPr>
          <w:ilvl w:val="0"/>
          <w:numId w:val="27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British</w:t>
      </w:r>
    </w:p>
    <w:p w:rsidR="00D56561" w:rsidRPr="00F77251" w:rsidRDefault="00427AAF" w:rsidP="00635D97">
      <w:pPr>
        <w:pStyle w:val="ListParagraph"/>
        <w:numPr>
          <w:ilvl w:val="0"/>
          <w:numId w:val="27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Germany</w:t>
      </w:r>
    </w:p>
    <w:p w:rsidR="00D56561" w:rsidRPr="00F77251" w:rsidRDefault="00427AAF" w:rsidP="00635D97">
      <w:pPr>
        <w:pStyle w:val="ListParagraph"/>
        <w:numPr>
          <w:ilvl w:val="0"/>
          <w:numId w:val="27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Russia</w:t>
      </w:r>
    </w:p>
    <w:p w:rsidR="00D56561" w:rsidRDefault="00427AAF" w:rsidP="00635D97">
      <w:pPr>
        <w:pStyle w:val="ListParagraph"/>
        <w:numPr>
          <w:ilvl w:val="0"/>
          <w:numId w:val="27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France</w:t>
      </w:r>
    </w:p>
    <w:p w:rsidR="00635D97" w:rsidRPr="00F77251" w:rsidRDefault="00635D97" w:rsidP="00635D97">
      <w:pPr>
        <w:pStyle w:val="ListParagraph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D56561" w:rsidRPr="00F77251" w:rsidRDefault="00427AAF" w:rsidP="008442E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What was the altitude of the Britain towards Germany after </w:t>
      </w:r>
      <w:r w:rsidR="003B3F85" w:rsidRPr="00F77251">
        <w:rPr>
          <w:rFonts w:ascii="Times New Roman" w:hAnsi="Times New Roman"/>
          <w:sz w:val="24"/>
          <w:szCs w:val="24"/>
        </w:rPr>
        <w:t>First World War</w:t>
      </w:r>
      <w:r w:rsidRPr="00F77251">
        <w:rPr>
          <w:rFonts w:ascii="Times New Roman" w:hAnsi="Times New Roman"/>
          <w:sz w:val="24"/>
          <w:szCs w:val="24"/>
        </w:rPr>
        <w:t>?</w:t>
      </w:r>
    </w:p>
    <w:p w:rsidR="00D56561" w:rsidRPr="00F77251" w:rsidRDefault="00427AAF" w:rsidP="00635D97">
      <w:pPr>
        <w:pStyle w:val="ListParagraph"/>
        <w:numPr>
          <w:ilvl w:val="0"/>
          <w:numId w:val="28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She wanted to get her promised territories</w:t>
      </w:r>
    </w:p>
    <w:p w:rsidR="00D56561" w:rsidRPr="00F77251" w:rsidRDefault="00427AAF" w:rsidP="00635D97">
      <w:pPr>
        <w:pStyle w:val="ListParagraph"/>
        <w:numPr>
          <w:ilvl w:val="0"/>
          <w:numId w:val="28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She was against arms equality with Germany</w:t>
      </w:r>
    </w:p>
    <w:p w:rsidR="00D56561" w:rsidRPr="00F77251" w:rsidRDefault="00427AAF" w:rsidP="00635D97">
      <w:pPr>
        <w:pStyle w:val="ListParagraph"/>
        <w:numPr>
          <w:ilvl w:val="0"/>
          <w:numId w:val="28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She opposed harsh reparation against Germany</w:t>
      </w:r>
    </w:p>
    <w:p w:rsidR="00D56561" w:rsidRDefault="00427AAF" w:rsidP="00635D97">
      <w:pPr>
        <w:pStyle w:val="ListParagraph"/>
        <w:numPr>
          <w:ilvl w:val="0"/>
          <w:numId w:val="28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She wanted Germany to be punished </w:t>
      </w:r>
    </w:p>
    <w:p w:rsidR="00635D97" w:rsidRPr="00F77251" w:rsidRDefault="00635D97" w:rsidP="00635D97">
      <w:pPr>
        <w:pStyle w:val="ListParagraph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D56561" w:rsidRPr="00F77251" w:rsidRDefault="00427AAF" w:rsidP="008442E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Which of the following personalities introduced a system of alliances?</w:t>
      </w:r>
    </w:p>
    <w:p w:rsidR="00D56561" w:rsidRPr="00F77251" w:rsidRDefault="00427AAF" w:rsidP="00635D97">
      <w:pPr>
        <w:pStyle w:val="ListParagraph"/>
        <w:numPr>
          <w:ilvl w:val="0"/>
          <w:numId w:val="39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Otto Von Bismarck</w:t>
      </w:r>
    </w:p>
    <w:p w:rsidR="00D56561" w:rsidRPr="00F77251" w:rsidRDefault="00427AAF" w:rsidP="00635D97">
      <w:pPr>
        <w:pStyle w:val="ListParagraph"/>
        <w:numPr>
          <w:ilvl w:val="0"/>
          <w:numId w:val="39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Franz </w:t>
      </w:r>
      <w:r w:rsidR="003B3F85" w:rsidRPr="00F77251">
        <w:rPr>
          <w:rFonts w:ascii="Times New Roman" w:hAnsi="Times New Roman"/>
          <w:sz w:val="24"/>
          <w:szCs w:val="24"/>
        </w:rPr>
        <w:t>Ferdinand</w:t>
      </w:r>
    </w:p>
    <w:p w:rsidR="00D56561" w:rsidRPr="00F77251" w:rsidRDefault="00F25BFF" w:rsidP="00635D97">
      <w:pPr>
        <w:pStyle w:val="ListParagraph"/>
        <w:numPr>
          <w:ilvl w:val="0"/>
          <w:numId w:val="39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Kaiser William I</w:t>
      </w:r>
    </w:p>
    <w:p w:rsidR="00D56561" w:rsidRDefault="00F25BFF" w:rsidP="00635D97">
      <w:pPr>
        <w:pStyle w:val="ListParagraph"/>
        <w:numPr>
          <w:ilvl w:val="0"/>
          <w:numId w:val="39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Tsar Alexander II</w:t>
      </w:r>
    </w:p>
    <w:p w:rsidR="00635D97" w:rsidRPr="00F77251" w:rsidRDefault="00635D97" w:rsidP="00635D97">
      <w:pPr>
        <w:pStyle w:val="ListParagraph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D76011" w:rsidRPr="00D76011" w:rsidRDefault="00D76011" w:rsidP="00D7601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  <w:r w:rsidRPr="00D76011">
        <w:rPr>
          <w:rFonts w:ascii="Times New Roman" w:eastAsia="Century Gothic" w:hAnsi="Times New Roman"/>
          <w:sz w:val="24"/>
          <w:szCs w:val="24"/>
          <w:lang w:val="en-GB" w:eastAsia="en-GB"/>
        </w:rPr>
        <w:t>Why did Russia pull out from the three Emperor’s League?</w:t>
      </w:r>
    </w:p>
    <w:p w:rsidR="00D76011" w:rsidRPr="00D76011" w:rsidRDefault="00D76011" w:rsidP="00D76011">
      <w:pPr>
        <w:numPr>
          <w:ilvl w:val="0"/>
          <w:numId w:val="61"/>
        </w:numPr>
        <w:spacing w:after="0" w:line="240" w:lineRule="auto"/>
        <w:jc w:val="both"/>
        <w:rPr>
          <w:rFonts w:ascii="Times New Roman" w:eastAsia="Century Gothic" w:hAnsi="Times New Roman"/>
          <w:sz w:val="24"/>
          <w:szCs w:val="24"/>
        </w:rPr>
      </w:pPr>
      <w:r w:rsidRPr="00D76011">
        <w:rPr>
          <w:rFonts w:ascii="Times New Roman" w:eastAsia="Century Gothic" w:hAnsi="Times New Roman"/>
          <w:sz w:val="24"/>
          <w:szCs w:val="24"/>
        </w:rPr>
        <w:t>To build a large army of its own.</w:t>
      </w:r>
    </w:p>
    <w:p w:rsidR="00D76011" w:rsidRPr="00D76011" w:rsidRDefault="00D76011" w:rsidP="00D76011">
      <w:pPr>
        <w:numPr>
          <w:ilvl w:val="0"/>
          <w:numId w:val="61"/>
        </w:numPr>
        <w:spacing w:after="0" w:line="240" w:lineRule="auto"/>
        <w:ind w:right="-486"/>
        <w:jc w:val="both"/>
        <w:rPr>
          <w:rFonts w:ascii="Times New Roman" w:eastAsia="Century Gothic" w:hAnsi="Times New Roman"/>
          <w:sz w:val="24"/>
          <w:szCs w:val="24"/>
        </w:rPr>
      </w:pPr>
      <w:r w:rsidRPr="00D76011">
        <w:rPr>
          <w:rFonts w:ascii="Times New Roman" w:eastAsia="Century Gothic" w:hAnsi="Times New Roman"/>
          <w:sz w:val="24"/>
          <w:szCs w:val="24"/>
        </w:rPr>
        <w:t>To have influence over Slavs in the Balkans.</w:t>
      </w:r>
    </w:p>
    <w:p w:rsidR="00D76011" w:rsidRPr="00D76011" w:rsidRDefault="00D76011" w:rsidP="00D76011">
      <w:pPr>
        <w:numPr>
          <w:ilvl w:val="0"/>
          <w:numId w:val="61"/>
        </w:numPr>
        <w:spacing w:after="0" w:line="240" w:lineRule="auto"/>
        <w:ind w:right="-486"/>
        <w:jc w:val="both"/>
        <w:rPr>
          <w:rFonts w:ascii="Times New Roman" w:eastAsia="Century Gothic" w:hAnsi="Times New Roman"/>
          <w:sz w:val="24"/>
          <w:szCs w:val="24"/>
        </w:rPr>
      </w:pPr>
      <w:r w:rsidRPr="00D76011">
        <w:rPr>
          <w:rFonts w:ascii="Times New Roman" w:eastAsia="Century Gothic" w:hAnsi="Times New Roman"/>
          <w:sz w:val="24"/>
          <w:szCs w:val="24"/>
        </w:rPr>
        <w:t>To avoid Germany from creating a huge empire.</w:t>
      </w:r>
    </w:p>
    <w:p w:rsidR="00D76011" w:rsidRPr="00D76011" w:rsidRDefault="00D76011" w:rsidP="00D76011">
      <w:pPr>
        <w:numPr>
          <w:ilvl w:val="0"/>
          <w:numId w:val="61"/>
        </w:numPr>
        <w:spacing w:after="240" w:line="240" w:lineRule="auto"/>
        <w:ind w:right="-486"/>
        <w:jc w:val="both"/>
        <w:rPr>
          <w:rFonts w:ascii="Times New Roman" w:eastAsia="Century Gothic" w:hAnsi="Times New Roman"/>
          <w:sz w:val="24"/>
          <w:szCs w:val="24"/>
        </w:rPr>
      </w:pPr>
      <w:r w:rsidRPr="00D76011">
        <w:rPr>
          <w:rFonts w:ascii="Times New Roman" w:eastAsia="Century Gothic" w:hAnsi="Times New Roman"/>
          <w:sz w:val="24"/>
          <w:szCs w:val="24"/>
        </w:rPr>
        <w:t>To avoid quarreling with Austria-Hungary over the Balkans.</w:t>
      </w:r>
    </w:p>
    <w:p w:rsidR="00D56561" w:rsidRPr="00F77251" w:rsidRDefault="00427AAF" w:rsidP="008442E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What was the interest of Russia in Balkan region?</w:t>
      </w:r>
    </w:p>
    <w:p w:rsidR="00D56561" w:rsidRPr="00F77251" w:rsidRDefault="00427AAF" w:rsidP="00635D97">
      <w:pPr>
        <w:pStyle w:val="ListParagraph"/>
        <w:numPr>
          <w:ilvl w:val="0"/>
          <w:numId w:val="30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To spread Christianity</w:t>
      </w:r>
    </w:p>
    <w:p w:rsidR="001A59D5" w:rsidRPr="00F77251" w:rsidRDefault="001A59D5" w:rsidP="00635D97">
      <w:pPr>
        <w:pStyle w:val="ListParagraph"/>
        <w:numPr>
          <w:ilvl w:val="0"/>
          <w:numId w:val="30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To make alliance</w:t>
      </w:r>
    </w:p>
    <w:p w:rsidR="00D56561" w:rsidRPr="00F77251" w:rsidRDefault="00427AAF" w:rsidP="00635D97">
      <w:pPr>
        <w:pStyle w:val="ListParagraph"/>
        <w:numPr>
          <w:ilvl w:val="0"/>
          <w:numId w:val="30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As a protector by having large number of </w:t>
      </w:r>
      <w:r w:rsidR="00D76011" w:rsidRPr="00F77251">
        <w:rPr>
          <w:rFonts w:ascii="Times New Roman" w:hAnsi="Times New Roman"/>
          <w:sz w:val="24"/>
          <w:szCs w:val="24"/>
        </w:rPr>
        <w:t>Slavs</w:t>
      </w:r>
    </w:p>
    <w:p w:rsidR="00D56561" w:rsidRDefault="00427AAF" w:rsidP="00635D97">
      <w:pPr>
        <w:pStyle w:val="ListParagraph"/>
        <w:numPr>
          <w:ilvl w:val="0"/>
          <w:numId w:val="30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Wanted a trade route to the Black </w:t>
      </w:r>
      <w:r w:rsidR="00635D97">
        <w:rPr>
          <w:rFonts w:ascii="Times New Roman" w:hAnsi="Times New Roman"/>
          <w:sz w:val="24"/>
          <w:szCs w:val="24"/>
        </w:rPr>
        <w:t>S</w:t>
      </w:r>
      <w:r w:rsidRPr="00F77251">
        <w:rPr>
          <w:rFonts w:ascii="Times New Roman" w:hAnsi="Times New Roman"/>
          <w:sz w:val="24"/>
          <w:szCs w:val="24"/>
        </w:rPr>
        <w:t>ea</w:t>
      </w:r>
    </w:p>
    <w:p w:rsidR="00D56561" w:rsidRPr="00F77251" w:rsidRDefault="00427AAF" w:rsidP="008442E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lastRenderedPageBreak/>
        <w:t>Which of the foll</w:t>
      </w:r>
      <w:r w:rsidR="00C27F0F" w:rsidRPr="00F77251">
        <w:rPr>
          <w:rFonts w:ascii="Times New Roman" w:hAnsi="Times New Roman"/>
          <w:sz w:val="24"/>
          <w:szCs w:val="24"/>
        </w:rPr>
        <w:t>o</w:t>
      </w:r>
      <w:r w:rsidRPr="00F77251">
        <w:rPr>
          <w:rFonts w:ascii="Times New Roman" w:hAnsi="Times New Roman"/>
          <w:sz w:val="24"/>
          <w:szCs w:val="24"/>
        </w:rPr>
        <w:t>wing are functions of Assembly?</w:t>
      </w:r>
    </w:p>
    <w:p w:rsidR="00D56561" w:rsidRPr="00F77251" w:rsidRDefault="00427AAF" w:rsidP="00BD238F">
      <w:pPr>
        <w:pStyle w:val="ListParagraph"/>
        <w:numPr>
          <w:ilvl w:val="0"/>
          <w:numId w:val="31"/>
        </w:numPr>
        <w:spacing w:line="240" w:lineRule="auto"/>
        <w:ind w:left="720" w:right="-126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Discussed matters presented by the council</w:t>
      </w:r>
    </w:p>
    <w:p w:rsidR="00D56561" w:rsidRPr="00F77251" w:rsidRDefault="00427AAF" w:rsidP="00635D97">
      <w:pPr>
        <w:pStyle w:val="ListParagraph"/>
        <w:numPr>
          <w:ilvl w:val="0"/>
          <w:numId w:val="31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Admitted new members to the league</w:t>
      </w:r>
    </w:p>
    <w:p w:rsidR="00D56561" w:rsidRPr="00F77251" w:rsidRDefault="00427AAF" w:rsidP="00635D97">
      <w:pPr>
        <w:pStyle w:val="ListParagraph"/>
        <w:numPr>
          <w:ilvl w:val="0"/>
          <w:numId w:val="31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Prepared reports of the league</w:t>
      </w:r>
    </w:p>
    <w:p w:rsidR="00D56561" w:rsidRPr="00F77251" w:rsidRDefault="00427AAF" w:rsidP="00635D97">
      <w:pPr>
        <w:pStyle w:val="ListParagraph"/>
        <w:numPr>
          <w:ilvl w:val="0"/>
          <w:numId w:val="31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Prepared budget for the league</w:t>
      </w:r>
    </w:p>
    <w:p w:rsidR="00D56561" w:rsidRPr="00F77251" w:rsidRDefault="00D56561" w:rsidP="008442E8">
      <w:pPr>
        <w:pStyle w:val="ListParagraph"/>
        <w:spacing w:line="240" w:lineRule="auto"/>
        <w:ind w:left="1080"/>
        <w:jc w:val="both"/>
        <w:rPr>
          <w:rFonts w:ascii="Times New Roman" w:hAnsi="Times New Roman"/>
          <w:sz w:val="24"/>
          <w:szCs w:val="24"/>
        </w:rPr>
      </w:pPr>
    </w:p>
    <w:p w:rsidR="00D56561" w:rsidRPr="00F77251" w:rsidRDefault="00427AAF" w:rsidP="00635D97">
      <w:pPr>
        <w:pStyle w:val="ListParagraph"/>
        <w:numPr>
          <w:ilvl w:val="0"/>
          <w:numId w:val="32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1,</w:t>
      </w:r>
      <w:r w:rsidR="00635D97">
        <w:rPr>
          <w:rFonts w:ascii="Times New Roman" w:hAnsi="Times New Roman"/>
          <w:sz w:val="24"/>
          <w:szCs w:val="24"/>
        </w:rPr>
        <w:t xml:space="preserve"> </w:t>
      </w:r>
      <w:r w:rsidRPr="00F77251">
        <w:rPr>
          <w:rFonts w:ascii="Times New Roman" w:hAnsi="Times New Roman"/>
          <w:sz w:val="24"/>
          <w:szCs w:val="24"/>
        </w:rPr>
        <w:t>2 and 3</w:t>
      </w:r>
    </w:p>
    <w:p w:rsidR="00D56561" w:rsidRPr="00F77251" w:rsidRDefault="00C27F0F" w:rsidP="00635D97">
      <w:pPr>
        <w:pStyle w:val="ListParagraph"/>
        <w:numPr>
          <w:ilvl w:val="0"/>
          <w:numId w:val="32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1,</w:t>
      </w:r>
      <w:r w:rsidR="00635D97">
        <w:rPr>
          <w:rFonts w:ascii="Times New Roman" w:hAnsi="Times New Roman"/>
          <w:sz w:val="24"/>
          <w:szCs w:val="24"/>
        </w:rPr>
        <w:t xml:space="preserve"> </w:t>
      </w:r>
      <w:r w:rsidRPr="00F77251">
        <w:rPr>
          <w:rFonts w:ascii="Times New Roman" w:hAnsi="Times New Roman"/>
          <w:sz w:val="24"/>
          <w:szCs w:val="24"/>
        </w:rPr>
        <w:t xml:space="preserve">2 and 4 </w:t>
      </w:r>
    </w:p>
    <w:p w:rsidR="00D56561" w:rsidRPr="00F77251" w:rsidRDefault="00427AAF" w:rsidP="00635D97">
      <w:pPr>
        <w:pStyle w:val="ListParagraph"/>
        <w:numPr>
          <w:ilvl w:val="0"/>
          <w:numId w:val="32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2,</w:t>
      </w:r>
      <w:r w:rsidR="00635D97">
        <w:rPr>
          <w:rFonts w:ascii="Times New Roman" w:hAnsi="Times New Roman"/>
          <w:sz w:val="24"/>
          <w:szCs w:val="24"/>
        </w:rPr>
        <w:t xml:space="preserve"> </w:t>
      </w:r>
      <w:r w:rsidRPr="00F77251">
        <w:rPr>
          <w:rFonts w:ascii="Times New Roman" w:hAnsi="Times New Roman"/>
          <w:sz w:val="24"/>
          <w:szCs w:val="24"/>
        </w:rPr>
        <w:t>3 and 4</w:t>
      </w:r>
    </w:p>
    <w:p w:rsidR="00D56561" w:rsidRDefault="00427AAF" w:rsidP="00635D97">
      <w:pPr>
        <w:pStyle w:val="ListParagraph"/>
        <w:numPr>
          <w:ilvl w:val="0"/>
          <w:numId w:val="32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1,</w:t>
      </w:r>
      <w:r w:rsidR="00635D97">
        <w:rPr>
          <w:rFonts w:ascii="Times New Roman" w:hAnsi="Times New Roman"/>
          <w:sz w:val="24"/>
          <w:szCs w:val="24"/>
        </w:rPr>
        <w:t xml:space="preserve"> </w:t>
      </w:r>
      <w:r w:rsidRPr="00F77251">
        <w:rPr>
          <w:rFonts w:ascii="Times New Roman" w:hAnsi="Times New Roman"/>
          <w:sz w:val="24"/>
          <w:szCs w:val="24"/>
        </w:rPr>
        <w:t>3 and 4</w:t>
      </w:r>
    </w:p>
    <w:p w:rsidR="00635D97" w:rsidRPr="00F77251" w:rsidRDefault="00635D97" w:rsidP="00635D97">
      <w:pPr>
        <w:pStyle w:val="ListParagraph"/>
        <w:spacing w:line="240" w:lineRule="auto"/>
        <w:ind w:left="1080"/>
        <w:jc w:val="both"/>
        <w:rPr>
          <w:rFonts w:ascii="Times New Roman" w:hAnsi="Times New Roman"/>
          <w:sz w:val="24"/>
          <w:szCs w:val="24"/>
        </w:rPr>
      </w:pPr>
    </w:p>
    <w:p w:rsidR="00D56561" w:rsidRPr="00F77251" w:rsidRDefault="00427AAF" w:rsidP="00635D97">
      <w:pPr>
        <w:pStyle w:val="ListParagraph"/>
        <w:numPr>
          <w:ilvl w:val="0"/>
          <w:numId w:val="1"/>
        </w:numPr>
        <w:spacing w:line="240" w:lineRule="auto"/>
        <w:ind w:right="-18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Why USA never joined the League of Nations?</w:t>
      </w:r>
    </w:p>
    <w:p w:rsidR="00D56561" w:rsidRPr="00F77251" w:rsidRDefault="00427AAF" w:rsidP="00635D97">
      <w:pPr>
        <w:pStyle w:val="ListParagraph"/>
        <w:numPr>
          <w:ilvl w:val="0"/>
          <w:numId w:val="33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She wanted France to recover</w:t>
      </w:r>
    </w:p>
    <w:p w:rsidR="00D56561" w:rsidRPr="00F77251" w:rsidRDefault="00427AAF" w:rsidP="00635D97">
      <w:pPr>
        <w:pStyle w:val="ListParagraph"/>
        <w:numPr>
          <w:ilvl w:val="0"/>
          <w:numId w:val="33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She was afraid of Russia</w:t>
      </w:r>
    </w:p>
    <w:p w:rsidR="00D56561" w:rsidRPr="00F77251" w:rsidRDefault="00427AAF" w:rsidP="00635D97">
      <w:pPr>
        <w:pStyle w:val="ListParagraph"/>
        <w:numPr>
          <w:ilvl w:val="0"/>
          <w:numId w:val="33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She wanted Germany to recover</w:t>
      </w:r>
    </w:p>
    <w:p w:rsidR="00D56561" w:rsidRDefault="00C27F0F" w:rsidP="00635D97">
      <w:pPr>
        <w:pStyle w:val="ListParagraph"/>
        <w:numPr>
          <w:ilvl w:val="0"/>
          <w:numId w:val="33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She followed a </w:t>
      </w:r>
      <w:r w:rsidR="00427AAF" w:rsidRPr="00F77251">
        <w:rPr>
          <w:rFonts w:ascii="Times New Roman" w:hAnsi="Times New Roman"/>
          <w:sz w:val="24"/>
          <w:szCs w:val="24"/>
        </w:rPr>
        <w:t>policy of isolationism</w:t>
      </w:r>
    </w:p>
    <w:p w:rsidR="00635D97" w:rsidRPr="00F77251" w:rsidRDefault="00635D97" w:rsidP="00635D97">
      <w:pPr>
        <w:pStyle w:val="ListParagraph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D56561" w:rsidRPr="00F77251" w:rsidRDefault="00427AAF" w:rsidP="008442E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The following were plans made by </w:t>
      </w:r>
      <w:proofErr w:type="spellStart"/>
      <w:r w:rsidRPr="00F77251">
        <w:rPr>
          <w:rFonts w:ascii="Times New Roman" w:hAnsi="Times New Roman"/>
          <w:sz w:val="24"/>
          <w:szCs w:val="24"/>
        </w:rPr>
        <w:t>Charle's</w:t>
      </w:r>
      <w:proofErr w:type="spellEnd"/>
      <w:r w:rsidRPr="00F77251">
        <w:rPr>
          <w:rFonts w:ascii="Times New Roman" w:hAnsi="Times New Roman"/>
          <w:sz w:val="24"/>
          <w:szCs w:val="24"/>
        </w:rPr>
        <w:t xml:space="preserve"> Dawes to assist Germany to recover from her economic woes </w:t>
      </w:r>
      <w:r w:rsidRPr="00BD238F">
        <w:rPr>
          <w:rFonts w:ascii="Times New Roman" w:hAnsi="Times New Roman"/>
          <w:b/>
          <w:sz w:val="24"/>
          <w:szCs w:val="24"/>
        </w:rPr>
        <w:t>except</w:t>
      </w:r>
    </w:p>
    <w:p w:rsidR="00D56561" w:rsidRPr="00F77251" w:rsidRDefault="00427AAF" w:rsidP="00635D97">
      <w:pPr>
        <w:pStyle w:val="ListParagraph"/>
        <w:numPr>
          <w:ilvl w:val="0"/>
          <w:numId w:val="34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Germany would </w:t>
      </w:r>
      <w:r w:rsidR="00AC4305" w:rsidRPr="00F77251">
        <w:rPr>
          <w:rFonts w:ascii="Times New Roman" w:hAnsi="Times New Roman"/>
          <w:sz w:val="24"/>
          <w:szCs w:val="24"/>
        </w:rPr>
        <w:t>get</w:t>
      </w:r>
      <w:r w:rsidRPr="00F77251">
        <w:rPr>
          <w:rFonts w:ascii="Times New Roman" w:hAnsi="Times New Roman"/>
          <w:sz w:val="24"/>
          <w:szCs w:val="24"/>
        </w:rPr>
        <w:t xml:space="preserve"> loan from America to rebuild industries</w:t>
      </w:r>
    </w:p>
    <w:p w:rsidR="00D56561" w:rsidRPr="00F77251" w:rsidRDefault="00427AAF" w:rsidP="00635D97">
      <w:pPr>
        <w:pStyle w:val="ListParagraph"/>
        <w:numPr>
          <w:ilvl w:val="0"/>
          <w:numId w:val="34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The reparation installment were to be paid over a period of 59 years</w:t>
      </w:r>
    </w:p>
    <w:p w:rsidR="00D56561" w:rsidRPr="00F77251" w:rsidRDefault="00427AAF" w:rsidP="00635D97">
      <w:pPr>
        <w:pStyle w:val="ListParagraph"/>
        <w:numPr>
          <w:ilvl w:val="0"/>
          <w:numId w:val="34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Reparations would be frozen for 2 years</w:t>
      </w:r>
    </w:p>
    <w:p w:rsidR="00635D97" w:rsidRDefault="00427AAF" w:rsidP="00635D97">
      <w:pPr>
        <w:pStyle w:val="ListParagraph"/>
        <w:numPr>
          <w:ilvl w:val="0"/>
          <w:numId w:val="34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Germany would pay annually only </w:t>
      </w:r>
      <w:r w:rsidR="00AC4305" w:rsidRPr="00F77251">
        <w:rPr>
          <w:rFonts w:ascii="Times New Roman" w:hAnsi="Times New Roman"/>
          <w:sz w:val="24"/>
          <w:szCs w:val="24"/>
        </w:rPr>
        <w:t>on what</w:t>
      </w:r>
      <w:r w:rsidRPr="00F77251">
        <w:rPr>
          <w:rFonts w:ascii="Times New Roman" w:hAnsi="Times New Roman"/>
          <w:sz w:val="24"/>
          <w:szCs w:val="24"/>
        </w:rPr>
        <w:t xml:space="preserve"> she could afford.</w:t>
      </w:r>
    </w:p>
    <w:p w:rsidR="00D56561" w:rsidRPr="00F77251" w:rsidRDefault="00427AAF" w:rsidP="00635D97">
      <w:pPr>
        <w:pStyle w:val="ListParagraph"/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                  </w:t>
      </w:r>
    </w:p>
    <w:p w:rsidR="00D56561" w:rsidRPr="00F77251" w:rsidRDefault="00635D97" w:rsidP="008442E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Which of the following countries </w:t>
      </w:r>
      <w:r w:rsidR="00427AAF" w:rsidRPr="00F77251">
        <w:rPr>
          <w:rFonts w:ascii="Times New Roman" w:hAnsi="Times New Roman"/>
          <w:sz w:val="24"/>
          <w:szCs w:val="24"/>
        </w:rPr>
        <w:t>wanted reparations from Germany to enable them repay the war debts to USA.</w:t>
      </w:r>
    </w:p>
    <w:p w:rsidR="00D56561" w:rsidRPr="00F77251" w:rsidRDefault="00427AAF" w:rsidP="00635D97">
      <w:pPr>
        <w:pStyle w:val="ListParagraph"/>
        <w:numPr>
          <w:ilvl w:val="0"/>
          <w:numId w:val="35"/>
        </w:numPr>
        <w:tabs>
          <w:tab w:val="left" w:pos="900"/>
        </w:tabs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Germany and </w:t>
      </w:r>
      <w:r w:rsidR="00AC4305" w:rsidRPr="00F77251">
        <w:rPr>
          <w:rFonts w:ascii="Times New Roman" w:hAnsi="Times New Roman"/>
          <w:sz w:val="24"/>
          <w:szCs w:val="24"/>
        </w:rPr>
        <w:t>France</w:t>
      </w:r>
    </w:p>
    <w:p w:rsidR="00D56561" w:rsidRPr="00F77251" w:rsidRDefault="00427AAF" w:rsidP="00635D97">
      <w:pPr>
        <w:pStyle w:val="ListParagraph"/>
        <w:numPr>
          <w:ilvl w:val="0"/>
          <w:numId w:val="35"/>
        </w:numPr>
        <w:tabs>
          <w:tab w:val="left" w:pos="900"/>
        </w:tabs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France and Russia</w:t>
      </w:r>
    </w:p>
    <w:p w:rsidR="00D56561" w:rsidRPr="00F77251" w:rsidRDefault="00427AAF" w:rsidP="00635D97">
      <w:pPr>
        <w:pStyle w:val="ListParagraph"/>
        <w:numPr>
          <w:ilvl w:val="0"/>
          <w:numId w:val="35"/>
        </w:numPr>
        <w:tabs>
          <w:tab w:val="left" w:pos="900"/>
        </w:tabs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Britain and Italy</w:t>
      </w:r>
    </w:p>
    <w:p w:rsidR="00D56561" w:rsidRDefault="00427AAF" w:rsidP="00635D97">
      <w:pPr>
        <w:pStyle w:val="ListParagraph"/>
        <w:numPr>
          <w:ilvl w:val="0"/>
          <w:numId w:val="35"/>
        </w:numPr>
        <w:tabs>
          <w:tab w:val="left" w:pos="900"/>
        </w:tabs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France and Britain</w:t>
      </w:r>
    </w:p>
    <w:p w:rsidR="00635D97" w:rsidRDefault="00635D97" w:rsidP="00635D97">
      <w:pPr>
        <w:pStyle w:val="ListParagraph"/>
        <w:tabs>
          <w:tab w:val="left" w:pos="900"/>
        </w:tabs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D56561" w:rsidRPr="00F77251" w:rsidRDefault="00427AAF" w:rsidP="008442E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Which of the </w:t>
      </w:r>
      <w:r w:rsidR="00AC4305" w:rsidRPr="00F77251">
        <w:rPr>
          <w:rFonts w:ascii="Times New Roman" w:hAnsi="Times New Roman"/>
          <w:sz w:val="24"/>
          <w:szCs w:val="24"/>
        </w:rPr>
        <w:t>following was</w:t>
      </w:r>
      <w:r w:rsidRPr="00F77251">
        <w:rPr>
          <w:rFonts w:ascii="Times New Roman" w:hAnsi="Times New Roman"/>
          <w:sz w:val="24"/>
          <w:szCs w:val="24"/>
        </w:rPr>
        <w:t xml:space="preserve"> the major source of goods for most European countries after the </w:t>
      </w:r>
      <w:r w:rsidR="00AC4305" w:rsidRPr="00F77251">
        <w:rPr>
          <w:rFonts w:ascii="Times New Roman" w:hAnsi="Times New Roman"/>
          <w:sz w:val="24"/>
          <w:szCs w:val="24"/>
        </w:rPr>
        <w:t>First World</w:t>
      </w:r>
      <w:r w:rsidR="00C27F0F" w:rsidRPr="00F77251">
        <w:rPr>
          <w:rFonts w:ascii="Times New Roman" w:hAnsi="Times New Roman"/>
          <w:sz w:val="24"/>
          <w:szCs w:val="24"/>
        </w:rPr>
        <w:t xml:space="preserve"> W</w:t>
      </w:r>
      <w:r w:rsidRPr="00F77251">
        <w:rPr>
          <w:rFonts w:ascii="Times New Roman" w:hAnsi="Times New Roman"/>
          <w:sz w:val="24"/>
          <w:szCs w:val="24"/>
        </w:rPr>
        <w:t>ar?</w:t>
      </w:r>
    </w:p>
    <w:p w:rsidR="00D56561" w:rsidRPr="00F77251" w:rsidRDefault="00427AAF" w:rsidP="00635D97">
      <w:pPr>
        <w:pStyle w:val="ListParagraph"/>
        <w:numPr>
          <w:ilvl w:val="0"/>
          <w:numId w:val="36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USA</w:t>
      </w:r>
    </w:p>
    <w:p w:rsidR="00D56561" w:rsidRPr="00F77251" w:rsidRDefault="00427AAF" w:rsidP="00635D97">
      <w:pPr>
        <w:pStyle w:val="ListParagraph"/>
        <w:numPr>
          <w:ilvl w:val="0"/>
          <w:numId w:val="36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Britain</w:t>
      </w:r>
    </w:p>
    <w:p w:rsidR="00D56561" w:rsidRPr="00F77251" w:rsidRDefault="00427AAF" w:rsidP="00635D97">
      <w:pPr>
        <w:pStyle w:val="ListParagraph"/>
        <w:numPr>
          <w:ilvl w:val="0"/>
          <w:numId w:val="36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France</w:t>
      </w:r>
    </w:p>
    <w:p w:rsidR="00D56561" w:rsidRDefault="00427AAF" w:rsidP="00635D97">
      <w:pPr>
        <w:pStyle w:val="ListParagraph"/>
        <w:numPr>
          <w:ilvl w:val="0"/>
          <w:numId w:val="36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Japan</w:t>
      </w:r>
    </w:p>
    <w:p w:rsidR="00635D97" w:rsidRDefault="00635D97" w:rsidP="00635D97">
      <w:pPr>
        <w:pStyle w:val="ListParagraph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BD238F" w:rsidRDefault="00BD238F" w:rsidP="00635D97">
      <w:pPr>
        <w:pStyle w:val="ListParagraph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BD238F" w:rsidRDefault="00BD238F" w:rsidP="00635D97">
      <w:pPr>
        <w:pStyle w:val="ListParagraph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BD238F" w:rsidRDefault="00BD238F" w:rsidP="00635D97">
      <w:pPr>
        <w:pStyle w:val="ListParagraph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BD238F" w:rsidRPr="00F77251" w:rsidRDefault="00BD238F" w:rsidP="00635D97">
      <w:pPr>
        <w:pStyle w:val="ListParagraph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D56561" w:rsidRPr="00F77251" w:rsidRDefault="00427AAF" w:rsidP="008442E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lastRenderedPageBreak/>
        <w:t xml:space="preserve">What caused high unemployment in early </w:t>
      </w:r>
      <w:r w:rsidRPr="003F72AC">
        <w:rPr>
          <w:rFonts w:ascii="Times New Roman" w:hAnsi="Times New Roman"/>
          <w:b/>
          <w:sz w:val="24"/>
          <w:szCs w:val="24"/>
        </w:rPr>
        <w:t>1920s</w:t>
      </w:r>
      <w:r w:rsidRPr="00F77251">
        <w:rPr>
          <w:rFonts w:ascii="Times New Roman" w:hAnsi="Times New Roman"/>
          <w:sz w:val="24"/>
          <w:szCs w:val="24"/>
        </w:rPr>
        <w:t xml:space="preserve"> in Europe?</w:t>
      </w:r>
    </w:p>
    <w:p w:rsidR="00D56561" w:rsidRPr="00F77251" w:rsidRDefault="00427AAF" w:rsidP="00635D97">
      <w:pPr>
        <w:pStyle w:val="ListParagraph"/>
        <w:numPr>
          <w:ilvl w:val="0"/>
          <w:numId w:val="38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High population growth rate after the first world war</w:t>
      </w:r>
    </w:p>
    <w:p w:rsidR="00D56561" w:rsidRPr="00F77251" w:rsidRDefault="00427AAF" w:rsidP="00635D97">
      <w:pPr>
        <w:pStyle w:val="ListParagraph"/>
        <w:numPr>
          <w:ilvl w:val="0"/>
          <w:numId w:val="38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Improved education necessitating white collar jobs</w:t>
      </w:r>
    </w:p>
    <w:p w:rsidR="00D56561" w:rsidRPr="00F77251" w:rsidRDefault="00427AAF" w:rsidP="00635D97">
      <w:pPr>
        <w:pStyle w:val="ListParagraph"/>
        <w:numPr>
          <w:ilvl w:val="0"/>
          <w:numId w:val="38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Disarmament leading to fewer soldiers being employed</w:t>
      </w:r>
    </w:p>
    <w:p w:rsidR="00D56561" w:rsidRDefault="00427AAF" w:rsidP="00635D97">
      <w:pPr>
        <w:pStyle w:val="ListParagraph"/>
        <w:numPr>
          <w:ilvl w:val="0"/>
          <w:numId w:val="38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Disrupting and closure of some indus</w:t>
      </w:r>
      <w:r w:rsidR="00C27F0F" w:rsidRPr="00F77251">
        <w:rPr>
          <w:rFonts w:ascii="Times New Roman" w:hAnsi="Times New Roman"/>
          <w:sz w:val="24"/>
          <w:szCs w:val="24"/>
        </w:rPr>
        <w:t>tries during first world war</w:t>
      </w:r>
    </w:p>
    <w:p w:rsidR="00635D97" w:rsidRPr="00F77251" w:rsidRDefault="00635D97" w:rsidP="00635D97">
      <w:pPr>
        <w:pStyle w:val="ListParagraph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BD238F" w:rsidRPr="00BD238F" w:rsidRDefault="00BD238F" w:rsidP="00BD238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  <w:r w:rsidRPr="00BD238F">
        <w:rPr>
          <w:rFonts w:ascii="Times New Roman" w:eastAsia="Century Gothic" w:hAnsi="Times New Roman"/>
          <w:sz w:val="28"/>
          <w:szCs w:val="28"/>
        </w:rPr>
        <w:t xml:space="preserve">Why did Italy and Japan withdraw from the Versailles Peace Conference in </w:t>
      </w:r>
      <w:r w:rsidRPr="00BD238F">
        <w:rPr>
          <w:rFonts w:ascii="Times New Roman" w:eastAsia="Century Gothic" w:hAnsi="Times New Roman"/>
          <w:b/>
          <w:sz w:val="28"/>
          <w:szCs w:val="28"/>
        </w:rPr>
        <w:t>1919</w:t>
      </w:r>
      <w:r w:rsidRPr="00BD238F">
        <w:rPr>
          <w:rFonts w:ascii="Times New Roman" w:eastAsia="Century Gothic" w:hAnsi="Times New Roman"/>
          <w:sz w:val="28"/>
          <w:szCs w:val="28"/>
        </w:rPr>
        <w:t>?</w:t>
      </w:r>
    </w:p>
    <w:p w:rsidR="00BD238F" w:rsidRPr="00BD238F" w:rsidRDefault="00BD238F" w:rsidP="00BD238F">
      <w:pPr>
        <w:numPr>
          <w:ilvl w:val="0"/>
          <w:numId w:val="62"/>
        </w:numPr>
        <w:spacing w:after="0" w:line="240" w:lineRule="auto"/>
        <w:ind w:left="720"/>
        <w:jc w:val="both"/>
        <w:rPr>
          <w:rFonts w:ascii="Times New Roman" w:eastAsia="Century Gothic" w:hAnsi="Times New Roman"/>
          <w:sz w:val="24"/>
          <w:szCs w:val="24"/>
        </w:rPr>
      </w:pPr>
      <w:r w:rsidRPr="00BD238F">
        <w:rPr>
          <w:rFonts w:ascii="Times New Roman" w:eastAsia="Century Gothic" w:hAnsi="Times New Roman"/>
          <w:sz w:val="24"/>
          <w:szCs w:val="24"/>
        </w:rPr>
        <w:t>They were chased by Britain.</w:t>
      </w:r>
    </w:p>
    <w:p w:rsidR="00BD238F" w:rsidRPr="00BD238F" w:rsidRDefault="00BD238F" w:rsidP="00BD238F">
      <w:pPr>
        <w:numPr>
          <w:ilvl w:val="0"/>
          <w:numId w:val="62"/>
        </w:numPr>
        <w:spacing w:after="0" w:line="240" w:lineRule="auto"/>
        <w:ind w:left="720"/>
        <w:jc w:val="both"/>
        <w:rPr>
          <w:rFonts w:ascii="Times New Roman" w:eastAsia="Century Gothic" w:hAnsi="Times New Roman"/>
          <w:sz w:val="24"/>
          <w:szCs w:val="24"/>
        </w:rPr>
      </w:pPr>
      <w:r w:rsidRPr="00BD238F">
        <w:rPr>
          <w:rFonts w:ascii="Times New Roman" w:eastAsia="Century Gothic" w:hAnsi="Times New Roman"/>
          <w:sz w:val="24"/>
          <w:szCs w:val="24"/>
        </w:rPr>
        <w:t>They were only interested in terms affecting them.</w:t>
      </w:r>
    </w:p>
    <w:p w:rsidR="00BD238F" w:rsidRPr="00BD238F" w:rsidRDefault="00BD238F" w:rsidP="00BD238F">
      <w:pPr>
        <w:numPr>
          <w:ilvl w:val="0"/>
          <w:numId w:val="62"/>
        </w:numPr>
        <w:spacing w:after="0" w:line="240" w:lineRule="auto"/>
        <w:ind w:left="720"/>
        <w:jc w:val="both"/>
        <w:rPr>
          <w:rFonts w:ascii="Times New Roman" w:eastAsia="Century Gothic" w:hAnsi="Times New Roman"/>
          <w:sz w:val="24"/>
          <w:szCs w:val="24"/>
        </w:rPr>
      </w:pPr>
      <w:r w:rsidRPr="00BD238F">
        <w:rPr>
          <w:rFonts w:ascii="Times New Roman" w:eastAsia="Century Gothic" w:hAnsi="Times New Roman"/>
          <w:sz w:val="24"/>
          <w:szCs w:val="24"/>
        </w:rPr>
        <w:t>They suffered heavy losses of soldiers.</w:t>
      </w:r>
    </w:p>
    <w:p w:rsidR="00D56561" w:rsidRPr="00BD238F" w:rsidRDefault="00BD238F" w:rsidP="00BD238F">
      <w:pPr>
        <w:numPr>
          <w:ilvl w:val="0"/>
          <w:numId w:val="62"/>
        </w:numPr>
        <w:spacing w:after="0" w:line="240" w:lineRule="auto"/>
        <w:ind w:left="720"/>
        <w:jc w:val="both"/>
        <w:rPr>
          <w:rFonts w:ascii="Times New Roman" w:eastAsia="Century Gothic" w:hAnsi="Times New Roman"/>
          <w:sz w:val="28"/>
          <w:szCs w:val="28"/>
        </w:rPr>
      </w:pPr>
      <w:r w:rsidRPr="00BD238F">
        <w:rPr>
          <w:rFonts w:ascii="Times New Roman" w:eastAsia="Century Gothic" w:hAnsi="Times New Roman"/>
          <w:sz w:val="24"/>
          <w:szCs w:val="24"/>
        </w:rPr>
        <w:t>They refused to compensate the allied powers.</w:t>
      </w:r>
    </w:p>
    <w:p w:rsidR="00635D97" w:rsidRPr="00F77251" w:rsidRDefault="00635D97" w:rsidP="00635D97">
      <w:pPr>
        <w:pStyle w:val="ListParagraph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D56561" w:rsidRPr="00F77251" w:rsidRDefault="00427AAF" w:rsidP="008442E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The </w:t>
      </w:r>
      <w:r w:rsidR="00AC4305" w:rsidRPr="00F77251">
        <w:rPr>
          <w:rFonts w:ascii="Times New Roman" w:hAnsi="Times New Roman"/>
          <w:sz w:val="24"/>
          <w:szCs w:val="24"/>
        </w:rPr>
        <w:t>Provisional</w:t>
      </w:r>
      <w:r w:rsidRPr="00F77251">
        <w:rPr>
          <w:rFonts w:ascii="Times New Roman" w:hAnsi="Times New Roman"/>
          <w:sz w:val="24"/>
          <w:szCs w:val="24"/>
        </w:rPr>
        <w:t xml:space="preserve"> Government failed its operation because of th</w:t>
      </w:r>
      <w:r w:rsidR="00BD238F">
        <w:rPr>
          <w:rFonts w:ascii="Times New Roman" w:hAnsi="Times New Roman"/>
          <w:sz w:val="24"/>
          <w:szCs w:val="24"/>
        </w:rPr>
        <w:t xml:space="preserve">e following reasons </w:t>
      </w:r>
      <w:r w:rsidR="00BD238F" w:rsidRPr="00BD238F">
        <w:rPr>
          <w:rFonts w:ascii="Times New Roman" w:hAnsi="Times New Roman"/>
          <w:b/>
          <w:sz w:val="24"/>
          <w:szCs w:val="24"/>
        </w:rPr>
        <w:t xml:space="preserve">except </w:t>
      </w:r>
    </w:p>
    <w:p w:rsidR="00D56561" w:rsidRPr="00F77251" w:rsidRDefault="00427AAF" w:rsidP="00635D97">
      <w:pPr>
        <w:pStyle w:val="ListParagraph"/>
        <w:numPr>
          <w:ilvl w:val="0"/>
          <w:numId w:val="47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It delayed to conduct elections</w:t>
      </w:r>
    </w:p>
    <w:p w:rsidR="00D56561" w:rsidRPr="00F77251" w:rsidRDefault="00427AAF" w:rsidP="00635D97">
      <w:pPr>
        <w:pStyle w:val="ListParagraph"/>
        <w:numPr>
          <w:ilvl w:val="0"/>
          <w:numId w:val="47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It failed to withdraw Italian from first world war </w:t>
      </w:r>
    </w:p>
    <w:p w:rsidR="00D56561" w:rsidRPr="00F77251" w:rsidRDefault="00427AAF" w:rsidP="00635D97">
      <w:pPr>
        <w:pStyle w:val="ListParagraph"/>
        <w:numPr>
          <w:ilvl w:val="0"/>
          <w:numId w:val="47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It did not distribute land to the peasant</w:t>
      </w:r>
    </w:p>
    <w:p w:rsidR="00D56561" w:rsidRDefault="00427AAF" w:rsidP="00635D97">
      <w:pPr>
        <w:pStyle w:val="ListParagraph"/>
        <w:numPr>
          <w:ilvl w:val="0"/>
          <w:numId w:val="47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It failed to deal with food problem</w:t>
      </w:r>
    </w:p>
    <w:p w:rsidR="00635D97" w:rsidRPr="00F77251" w:rsidRDefault="00635D97" w:rsidP="00635D97">
      <w:pPr>
        <w:pStyle w:val="ListParagraph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D56561" w:rsidRPr="00F77251" w:rsidRDefault="00427AAF" w:rsidP="008442E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Which of the following conflict did the </w:t>
      </w:r>
      <w:r w:rsidR="00AC4305" w:rsidRPr="00F77251">
        <w:rPr>
          <w:rFonts w:ascii="Times New Roman" w:hAnsi="Times New Roman"/>
          <w:sz w:val="24"/>
          <w:szCs w:val="24"/>
        </w:rPr>
        <w:t>League</w:t>
      </w:r>
      <w:r w:rsidRPr="00F77251">
        <w:rPr>
          <w:rFonts w:ascii="Times New Roman" w:hAnsi="Times New Roman"/>
          <w:sz w:val="24"/>
          <w:szCs w:val="24"/>
        </w:rPr>
        <w:t xml:space="preserve"> of Nations failed to solve?</w:t>
      </w:r>
    </w:p>
    <w:p w:rsidR="00D56561" w:rsidRPr="00F77251" w:rsidRDefault="00427AAF" w:rsidP="003F72AC">
      <w:pPr>
        <w:pStyle w:val="ListParagraph"/>
        <w:numPr>
          <w:ilvl w:val="0"/>
          <w:numId w:val="37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Turkey versus Iraq</w:t>
      </w:r>
    </w:p>
    <w:p w:rsidR="00D56561" w:rsidRPr="00F77251" w:rsidRDefault="00427AAF" w:rsidP="003F72AC">
      <w:pPr>
        <w:pStyle w:val="ListParagraph"/>
        <w:numPr>
          <w:ilvl w:val="0"/>
          <w:numId w:val="37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Poland versus Germany</w:t>
      </w:r>
    </w:p>
    <w:p w:rsidR="00D56561" w:rsidRPr="00F77251" w:rsidRDefault="00427AAF" w:rsidP="003F72AC">
      <w:pPr>
        <w:pStyle w:val="ListParagraph"/>
        <w:numPr>
          <w:ilvl w:val="0"/>
          <w:numId w:val="37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Germany versus </w:t>
      </w:r>
      <w:r w:rsidR="00AC4305" w:rsidRPr="00F77251">
        <w:rPr>
          <w:rFonts w:ascii="Times New Roman" w:hAnsi="Times New Roman"/>
          <w:sz w:val="24"/>
          <w:szCs w:val="24"/>
        </w:rPr>
        <w:t>Austral</w:t>
      </w:r>
      <w:r w:rsidRPr="00F77251">
        <w:rPr>
          <w:rFonts w:ascii="Times New Roman" w:hAnsi="Times New Roman"/>
          <w:sz w:val="24"/>
          <w:szCs w:val="24"/>
        </w:rPr>
        <w:t>-Hungary</w:t>
      </w:r>
    </w:p>
    <w:p w:rsidR="00D56561" w:rsidRDefault="00427AAF" w:rsidP="003F72AC">
      <w:pPr>
        <w:pStyle w:val="ListParagraph"/>
        <w:numPr>
          <w:ilvl w:val="0"/>
          <w:numId w:val="37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China versus Japan</w:t>
      </w:r>
    </w:p>
    <w:p w:rsidR="003F72AC" w:rsidRPr="00F77251" w:rsidRDefault="003F72AC" w:rsidP="003F72AC">
      <w:pPr>
        <w:pStyle w:val="ListParagraph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D56561" w:rsidRPr="00F77251" w:rsidRDefault="00427AAF" w:rsidP="008442E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The following were causes of Great Depression in Europe </w:t>
      </w:r>
      <w:r w:rsidRPr="003F72AC">
        <w:rPr>
          <w:rFonts w:ascii="Times New Roman" w:hAnsi="Times New Roman"/>
          <w:b/>
          <w:sz w:val="24"/>
          <w:szCs w:val="24"/>
        </w:rPr>
        <w:t>except</w:t>
      </w:r>
      <w:r w:rsidR="003F72AC">
        <w:rPr>
          <w:rFonts w:ascii="Times New Roman" w:hAnsi="Times New Roman"/>
          <w:sz w:val="24"/>
          <w:szCs w:val="24"/>
        </w:rPr>
        <w:t xml:space="preserve"> </w:t>
      </w:r>
    </w:p>
    <w:p w:rsidR="00D56561" w:rsidRPr="00F77251" w:rsidRDefault="003F72AC" w:rsidP="003F72AC">
      <w:pPr>
        <w:pStyle w:val="ListParagraph"/>
        <w:numPr>
          <w:ilvl w:val="0"/>
          <w:numId w:val="40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Self-reliance.</w:t>
      </w:r>
    </w:p>
    <w:p w:rsidR="00D56561" w:rsidRPr="00F77251" w:rsidRDefault="00427AAF" w:rsidP="003F72AC">
      <w:pPr>
        <w:pStyle w:val="ListParagraph"/>
        <w:numPr>
          <w:ilvl w:val="0"/>
          <w:numId w:val="40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Weak banking system</w:t>
      </w:r>
    </w:p>
    <w:p w:rsidR="00D56561" w:rsidRPr="00F77251" w:rsidRDefault="00427AAF" w:rsidP="003F72AC">
      <w:pPr>
        <w:pStyle w:val="ListParagraph"/>
        <w:numPr>
          <w:ilvl w:val="0"/>
          <w:numId w:val="40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Overproduction</w:t>
      </w:r>
    </w:p>
    <w:p w:rsidR="00D56561" w:rsidRDefault="00427AAF" w:rsidP="003F72AC">
      <w:pPr>
        <w:pStyle w:val="ListParagraph"/>
        <w:numPr>
          <w:ilvl w:val="0"/>
          <w:numId w:val="40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Fall export</w:t>
      </w:r>
    </w:p>
    <w:p w:rsidR="00BD238F" w:rsidRDefault="00BD238F" w:rsidP="00BD238F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BD238F" w:rsidRPr="00BD238F" w:rsidRDefault="00BD238F" w:rsidP="00BD238F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D56561" w:rsidRPr="00F77251" w:rsidRDefault="00427AAF" w:rsidP="008442E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lastRenderedPageBreak/>
        <w:t xml:space="preserve">Japan championed the philosophy of "Asia for the Asians" because of the following reasons </w:t>
      </w:r>
      <w:r w:rsidRPr="00F77251">
        <w:rPr>
          <w:rFonts w:ascii="Times New Roman" w:hAnsi="Times New Roman"/>
          <w:b/>
          <w:sz w:val="24"/>
          <w:szCs w:val="24"/>
        </w:rPr>
        <w:t>except</w:t>
      </w:r>
      <w:r w:rsidRPr="00F77251">
        <w:rPr>
          <w:rFonts w:ascii="Times New Roman" w:hAnsi="Times New Roman"/>
          <w:sz w:val="24"/>
          <w:szCs w:val="24"/>
        </w:rPr>
        <w:t xml:space="preserve"> </w:t>
      </w:r>
    </w:p>
    <w:p w:rsidR="00D56561" w:rsidRPr="00F77251" w:rsidRDefault="00427AAF" w:rsidP="003F72AC">
      <w:pPr>
        <w:pStyle w:val="ListParagraph"/>
        <w:numPr>
          <w:ilvl w:val="0"/>
          <w:numId w:val="42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The rise of military forces</w:t>
      </w:r>
    </w:p>
    <w:p w:rsidR="00D56561" w:rsidRPr="00F77251" w:rsidRDefault="00427AAF" w:rsidP="003F72AC">
      <w:pPr>
        <w:pStyle w:val="ListParagraph"/>
        <w:numPr>
          <w:ilvl w:val="0"/>
          <w:numId w:val="42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Japan imitated American dominance of the western hemisphere</w:t>
      </w:r>
    </w:p>
    <w:p w:rsidR="00D56561" w:rsidRPr="00F77251" w:rsidRDefault="00427AAF" w:rsidP="00F25BFF">
      <w:pPr>
        <w:pStyle w:val="ListParagraph"/>
        <w:numPr>
          <w:ilvl w:val="0"/>
          <w:numId w:val="42"/>
        </w:numPr>
        <w:spacing w:line="240" w:lineRule="auto"/>
        <w:ind w:left="720" w:right="-126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The economic problems due Great depression put pressure on Japanese society</w:t>
      </w:r>
    </w:p>
    <w:p w:rsidR="00D56561" w:rsidRDefault="00427AAF" w:rsidP="003F72AC">
      <w:pPr>
        <w:pStyle w:val="ListParagraph"/>
        <w:numPr>
          <w:ilvl w:val="0"/>
          <w:numId w:val="42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The policy of </w:t>
      </w:r>
      <w:r w:rsidR="0084235F" w:rsidRPr="00F77251">
        <w:rPr>
          <w:rFonts w:ascii="Times New Roman" w:hAnsi="Times New Roman"/>
          <w:sz w:val="24"/>
          <w:szCs w:val="24"/>
        </w:rPr>
        <w:t>Isolationism.</w:t>
      </w:r>
      <w:r w:rsidRPr="00F77251">
        <w:rPr>
          <w:rFonts w:ascii="Times New Roman" w:hAnsi="Times New Roman"/>
          <w:sz w:val="24"/>
          <w:szCs w:val="24"/>
        </w:rPr>
        <w:t xml:space="preserve">  </w:t>
      </w:r>
    </w:p>
    <w:p w:rsidR="008B6123" w:rsidRPr="00F77251" w:rsidRDefault="008B6123" w:rsidP="008B6123">
      <w:pPr>
        <w:pStyle w:val="ListParagraph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BD238F" w:rsidRPr="00BD238F" w:rsidRDefault="00BD238F" w:rsidP="00BD238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  <w:r w:rsidRPr="00BD238F">
        <w:rPr>
          <w:rFonts w:ascii="Times New Roman" w:eastAsia="Century Gothic" w:hAnsi="Times New Roman"/>
          <w:sz w:val="24"/>
          <w:szCs w:val="24"/>
        </w:rPr>
        <w:t>Why did Germany regard the Versailles Peace Conference as a ‘diktat’?</w:t>
      </w:r>
    </w:p>
    <w:p w:rsidR="00BD238F" w:rsidRPr="00BD238F" w:rsidRDefault="00BD238F" w:rsidP="00BD238F">
      <w:pPr>
        <w:numPr>
          <w:ilvl w:val="0"/>
          <w:numId w:val="64"/>
        </w:numPr>
        <w:spacing w:after="0" w:line="240" w:lineRule="auto"/>
        <w:ind w:left="720"/>
        <w:jc w:val="both"/>
        <w:rPr>
          <w:rFonts w:ascii="Times New Roman" w:eastAsia="Century Gothic" w:hAnsi="Times New Roman"/>
          <w:sz w:val="24"/>
          <w:szCs w:val="24"/>
        </w:rPr>
      </w:pPr>
      <w:r w:rsidRPr="00BD238F">
        <w:rPr>
          <w:rFonts w:ascii="Times New Roman" w:eastAsia="Century Gothic" w:hAnsi="Times New Roman"/>
          <w:sz w:val="24"/>
          <w:szCs w:val="24"/>
        </w:rPr>
        <w:t>It led to the coming into power of dictators.</w:t>
      </w:r>
    </w:p>
    <w:p w:rsidR="00BD238F" w:rsidRPr="00BD238F" w:rsidRDefault="00BD238F" w:rsidP="00BD238F">
      <w:pPr>
        <w:numPr>
          <w:ilvl w:val="0"/>
          <w:numId w:val="64"/>
        </w:numPr>
        <w:spacing w:after="0" w:line="240" w:lineRule="auto"/>
        <w:ind w:left="720"/>
        <w:jc w:val="both"/>
        <w:rPr>
          <w:rFonts w:ascii="Times New Roman" w:eastAsia="Century Gothic" w:hAnsi="Times New Roman"/>
          <w:sz w:val="24"/>
          <w:szCs w:val="24"/>
        </w:rPr>
      </w:pPr>
      <w:r w:rsidRPr="00BD238F">
        <w:rPr>
          <w:rFonts w:ascii="Times New Roman" w:eastAsia="Century Gothic" w:hAnsi="Times New Roman"/>
          <w:sz w:val="24"/>
          <w:szCs w:val="24"/>
        </w:rPr>
        <w:t>It excluded countries that had dictators.</w:t>
      </w:r>
    </w:p>
    <w:p w:rsidR="00BD238F" w:rsidRDefault="00BD238F" w:rsidP="00BD238F">
      <w:pPr>
        <w:numPr>
          <w:ilvl w:val="0"/>
          <w:numId w:val="64"/>
        </w:numPr>
        <w:spacing w:after="0" w:line="240" w:lineRule="auto"/>
        <w:ind w:left="720"/>
        <w:jc w:val="both"/>
        <w:rPr>
          <w:rFonts w:ascii="Times New Roman" w:eastAsia="Century Gothic" w:hAnsi="Times New Roman"/>
          <w:sz w:val="24"/>
          <w:szCs w:val="24"/>
        </w:rPr>
      </w:pPr>
      <w:r w:rsidRPr="00BD238F">
        <w:rPr>
          <w:rFonts w:ascii="Times New Roman" w:eastAsia="Century Gothic" w:hAnsi="Times New Roman"/>
          <w:sz w:val="24"/>
          <w:szCs w:val="24"/>
        </w:rPr>
        <w:t>It excluded all defeated powers when making terms.</w:t>
      </w:r>
    </w:p>
    <w:p w:rsidR="00B856EE" w:rsidRPr="00BD238F" w:rsidRDefault="00BD238F" w:rsidP="00BD238F">
      <w:pPr>
        <w:numPr>
          <w:ilvl w:val="0"/>
          <w:numId w:val="64"/>
        </w:numPr>
        <w:spacing w:after="0" w:line="240" w:lineRule="auto"/>
        <w:ind w:left="720"/>
        <w:jc w:val="both"/>
        <w:rPr>
          <w:rFonts w:ascii="Times New Roman" w:eastAsia="Century Gothic" w:hAnsi="Times New Roman"/>
          <w:sz w:val="24"/>
          <w:szCs w:val="24"/>
        </w:rPr>
      </w:pPr>
      <w:r w:rsidRPr="00BD238F">
        <w:rPr>
          <w:rFonts w:ascii="Times New Roman" w:eastAsia="Century Gothic" w:hAnsi="Times New Roman"/>
          <w:sz w:val="24"/>
          <w:szCs w:val="24"/>
        </w:rPr>
        <w:t>It failed to deal with dictators before they became stronger.</w:t>
      </w:r>
    </w:p>
    <w:p w:rsidR="00BD238F" w:rsidRPr="003F72AC" w:rsidRDefault="00BD238F" w:rsidP="00BD238F">
      <w:pPr>
        <w:pStyle w:val="ListParagraph"/>
        <w:spacing w:line="240" w:lineRule="auto"/>
        <w:ind w:left="108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D56561" w:rsidRPr="00FC26E1" w:rsidRDefault="00427AAF" w:rsidP="00FC26E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C26E1">
        <w:rPr>
          <w:rFonts w:ascii="Times New Roman" w:hAnsi="Times New Roman"/>
          <w:sz w:val="24"/>
          <w:szCs w:val="24"/>
        </w:rPr>
        <w:t>Which of the following was the result of Great Depression?</w:t>
      </w:r>
    </w:p>
    <w:p w:rsidR="00D56561" w:rsidRPr="00FC26E1" w:rsidRDefault="00C27F0F" w:rsidP="00FC26E1">
      <w:pPr>
        <w:pStyle w:val="ListParagraph"/>
        <w:numPr>
          <w:ilvl w:val="0"/>
          <w:numId w:val="41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C26E1">
        <w:rPr>
          <w:rFonts w:ascii="Times New Roman" w:hAnsi="Times New Roman"/>
          <w:sz w:val="24"/>
          <w:szCs w:val="24"/>
        </w:rPr>
        <w:t xml:space="preserve">Rise of Radical leaders </w:t>
      </w:r>
    </w:p>
    <w:p w:rsidR="00D56561" w:rsidRPr="00FC26E1" w:rsidRDefault="00427AAF" w:rsidP="00FC26E1">
      <w:pPr>
        <w:pStyle w:val="ListParagraph"/>
        <w:numPr>
          <w:ilvl w:val="0"/>
          <w:numId w:val="41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C26E1">
        <w:rPr>
          <w:rFonts w:ascii="Times New Roman" w:hAnsi="Times New Roman"/>
          <w:sz w:val="24"/>
          <w:szCs w:val="24"/>
        </w:rPr>
        <w:t>Low inflation rate</w:t>
      </w:r>
    </w:p>
    <w:p w:rsidR="00D56561" w:rsidRPr="00FC26E1" w:rsidRDefault="00427AAF" w:rsidP="00FC26E1">
      <w:pPr>
        <w:pStyle w:val="ListParagraph"/>
        <w:numPr>
          <w:ilvl w:val="0"/>
          <w:numId w:val="41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C26E1">
        <w:rPr>
          <w:rFonts w:ascii="Times New Roman" w:hAnsi="Times New Roman"/>
          <w:sz w:val="24"/>
          <w:szCs w:val="24"/>
        </w:rPr>
        <w:t>High employment rate</w:t>
      </w:r>
    </w:p>
    <w:p w:rsidR="00D56561" w:rsidRDefault="00AC4305" w:rsidP="00FC26E1">
      <w:pPr>
        <w:pStyle w:val="ListParagraph"/>
        <w:numPr>
          <w:ilvl w:val="0"/>
          <w:numId w:val="41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C26E1">
        <w:rPr>
          <w:rFonts w:ascii="Times New Roman" w:hAnsi="Times New Roman"/>
          <w:sz w:val="24"/>
          <w:szCs w:val="24"/>
        </w:rPr>
        <w:t>Reopening</w:t>
      </w:r>
      <w:r w:rsidR="00427AAF" w:rsidRPr="00FC26E1">
        <w:rPr>
          <w:rFonts w:ascii="Times New Roman" w:hAnsi="Times New Roman"/>
          <w:sz w:val="24"/>
          <w:szCs w:val="24"/>
        </w:rPr>
        <w:t xml:space="preserve"> of banks and industries</w:t>
      </w:r>
    </w:p>
    <w:p w:rsidR="003F72AC" w:rsidRPr="00544A9E" w:rsidRDefault="003F72AC" w:rsidP="003F72AC">
      <w:pPr>
        <w:pStyle w:val="ListParagraph"/>
        <w:spacing w:line="240" w:lineRule="auto"/>
        <w:ind w:left="1080"/>
        <w:jc w:val="both"/>
        <w:rPr>
          <w:rFonts w:ascii="Times New Roman" w:hAnsi="Times New Roman"/>
          <w:sz w:val="16"/>
          <w:szCs w:val="24"/>
        </w:rPr>
      </w:pPr>
    </w:p>
    <w:p w:rsidR="00D56561" w:rsidRPr="00F77251" w:rsidRDefault="00427AAF" w:rsidP="008442E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Where did Mzilikazi first meet with Robert Moffat?</w:t>
      </w:r>
    </w:p>
    <w:p w:rsidR="00D56561" w:rsidRPr="00F77251" w:rsidRDefault="00427AAF" w:rsidP="003F72AC">
      <w:pPr>
        <w:pStyle w:val="ListParagraph"/>
        <w:numPr>
          <w:ilvl w:val="0"/>
          <w:numId w:val="52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77251">
        <w:rPr>
          <w:rFonts w:ascii="Times New Roman" w:hAnsi="Times New Roman"/>
          <w:sz w:val="24"/>
          <w:szCs w:val="24"/>
        </w:rPr>
        <w:t>Ekupumulen</w:t>
      </w:r>
      <w:proofErr w:type="spellEnd"/>
    </w:p>
    <w:p w:rsidR="00D56561" w:rsidRPr="00F77251" w:rsidRDefault="00427AAF" w:rsidP="003F72AC">
      <w:pPr>
        <w:pStyle w:val="ListParagraph"/>
        <w:numPr>
          <w:ilvl w:val="0"/>
          <w:numId w:val="52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77251">
        <w:rPr>
          <w:rFonts w:ascii="Times New Roman" w:hAnsi="Times New Roman"/>
          <w:sz w:val="24"/>
          <w:szCs w:val="24"/>
        </w:rPr>
        <w:t>Mabiri</w:t>
      </w:r>
      <w:proofErr w:type="spellEnd"/>
    </w:p>
    <w:p w:rsidR="00D56561" w:rsidRPr="00F77251" w:rsidRDefault="00427AAF" w:rsidP="003F72AC">
      <w:pPr>
        <w:pStyle w:val="ListParagraph"/>
        <w:numPr>
          <w:ilvl w:val="0"/>
          <w:numId w:val="52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77251">
        <w:rPr>
          <w:rFonts w:ascii="Times New Roman" w:hAnsi="Times New Roman"/>
          <w:sz w:val="24"/>
          <w:szCs w:val="24"/>
        </w:rPr>
        <w:t>Ufipa</w:t>
      </w:r>
      <w:proofErr w:type="spellEnd"/>
    </w:p>
    <w:p w:rsidR="00D56561" w:rsidRDefault="00427AAF" w:rsidP="003F72AC">
      <w:pPr>
        <w:pStyle w:val="ListParagraph"/>
        <w:numPr>
          <w:ilvl w:val="0"/>
          <w:numId w:val="52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Emhlahlandhlela</w:t>
      </w:r>
    </w:p>
    <w:p w:rsidR="003F72AC" w:rsidRPr="00544A9E" w:rsidRDefault="003F72AC" w:rsidP="003F72AC">
      <w:pPr>
        <w:pStyle w:val="ListParagraph"/>
        <w:spacing w:line="240" w:lineRule="auto"/>
        <w:ind w:left="1080"/>
        <w:jc w:val="both"/>
        <w:rPr>
          <w:rFonts w:ascii="Times New Roman" w:hAnsi="Times New Roman"/>
          <w:sz w:val="14"/>
          <w:szCs w:val="24"/>
        </w:rPr>
      </w:pPr>
    </w:p>
    <w:p w:rsidR="00D56561" w:rsidRPr="00F77251" w:rsidRDefault="00427AAF" w:rsidP="008442E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Which of the following was not the similarity between the Ngoni and Ndebele in terms of social and political organization?</w:t>
      </w:r>
    </w:p>
    <w:p w:rsidR="00D56561" w:rsidRPr="00F77251" w:rsidRDefault="00427AAF" w:rsidP="003F72AC">
      <w:pPr>
        <w:pStyle w:val="ListParagraph"/>
        <w:numPr>
          <w:ilvl w:val="0"/>
          <w:numId w:val="53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Both allowed polygamy</w:t>
      </w:r>
    </w:p>
    <w:p w:rsidR="00D56561" w:rsidRPr="00F77251" w:rsidRDefault="00427AAF" w:rsidP="00F25BFF">
      <w:pPr>
        <w:pStyle w:val="ListParagraph"/>
        <w:numPr>
          <w:ilvl w:val="0"/>
          <w:numId w:val="53"/>
        </w:numPr>
        <w:spacing w:line="240" w:lineRule="auto"/>
        <w:ind w:left="720" w:right="-216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Both had a centralized government</w:t>
      </w:r>
      <w:r w:rsidR="00F25BFF">
        <w:rPr>
          <w:rFonts w:ascii="Times New Roman" w:hAnsi="Times New Roman"/>
          <w:sz w:val="24"/>
          <w:szCs w:val="24"/>
        </w:rPr>
        <w:t xml:space="preserve"> system</w:t>
      </w:r>
    </w:p>
    <w:p w:rsidR="00D56561" w:rsidRPr="00F77251" w:rsidRDefault="00427AAF" w:rsidP="003F72AC">
      <w:pPr>
        <w:pStyle w:val="ListParagraph"/>
        <w:numPr>
          <w:ilvl w:val="0"/>
          <w:numId w:val="53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Both had two social classes</w:t>
      </w:r>
    </w:p>
    <w:p w:rsidR="00D56561" w:rsidRDefault="00427AAF" w:rsidP="003F72AC">
      <w:pPr>
        <w:pStyle w:val="ListParagraph"/>
        <w:numPr>
          <w:ilvl w:val="0"/>
          <w:numId w:val="53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Both were militant</w:t>
      </w:r>
    </w:p>
    <w:p w:rsidR="00F25BFF" w:rsidRPr="00544A9E" w:rsidRDefault="00F25BFF" w:rsidP="00F25BFF">
      <w:pPr>
        <w:pStyle w:val="ListParagraph"/>
        <w:spacing w:line="240" w:lineRule="auto"/>
        <w:jc w:val="both"/>
        <w:rPr>
          <w:rFonts w:ascii="Times New Roman" w:hAnsi="Times New Roman"/>
          <w:sz w:val="16"/>
          <w:szCs w:val="24"/>
        </w:rPr>
      </w:pPr>
    </w:p>
    <w:p w:rsidR="00D56561" w:rsidRPr="00F77251" w:rsidRDefault="00427AAF" w:rsidP="008442E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Which of the following was not a Treaty signed during the occupation of North Western Rhodesia.</w:t>
      </w:r>
    </w:p>
    <w:p w:rsidR="00D56561" w:rsidRPr="00F77251" w:rsidRDefault="00AC4305" w:rsidP="003F72AC">
      <w:pPr>
        <w:pStyle w:val="ListParagraph"/>
        <w:numPr>
          <w:ilvl w:val="0"/>
          <w:numId w:val="54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Reinsurance</w:t>
      </w:r>
      <w:r w:rsidR="00427AAF" w:rsidRPr="00F77251">
        <w:rPr>
          <w:rFonts w:ascii="Times New Roman" w:hAnsi="Times New Roman"/>
          <w:sz w:val="24"/>
          <w:szCs w:val="24"/>
        </w:rPr>
        <w:t xml:space="preserve"> Treaty</w:t>
      </w:r>
    </w:p>
    <w:p w:rsidR="00D56561" w:rsidRPr="00F77251" w:rsidRDefault="00427AAF" w:rsidP="003F72AC">
      <w:pPr>
        <w:pStyle w:val="ListParagraph"/>
        <w:numPr>
          <w:ilvl w:val="0"/>
          <w:numId w:val="54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Lochner Treaty</w:t>
      </w:r>
    </w:p>
    <w:p w:rsidR="00D56561" w:rsidRPr="00F77251" w:rsidRDefault="00427AAF" w:rsidP="003F72AC">
      <w:pPr>
        <w:pStyle w:val="ListParagraph"/>
        <w:numPr>
          <w:ilvl w:val="0"/>
          <w:numId w:val="54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1909 Treaty</w:t>
      </w:r>
    </w:p>
    <w:p w:rsidR="00B856EE" w:rsidRDefault="00427AAF" w:rsidP="003F72AC">
      <w:pPr>
        <w:pStyle w:val="ListParagraph"/>
        <w:numPr>
          <w:ilvl w:val="0"/>
          <w:numId w:val="54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77251">
        <w:rPr>
          <w:rFonts w:ascii="Times New Roman" w:hAnsi="Times New Roman"/>
          <w:sz w:val="24"/>
          <w:szCs w:val="24"/>
        </w:rPr>
        <w:t>Lawly</w:t>
      </w:r>
      <w:proofErr w:type="spellEnd"/>
      <w:r w:rsidRPr="00F77251">
        <w:rPr>
          <w:rFonts w:ascii="Times New Roman" w:hAnsi="Times New Roman"/>
          <w:sz w:val="24"/>
          <w:szCs w:val="24"/>
        </w:rPr>
        <w:t xml:space="preserve"> Treaty</w:t>
      </w:r>
    </w:p>
    <w:p w:rsidR="00D56561" w:rsidRPr="00F77251" w:rsidRDefault="00427AAF" w:rsidP="008442E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lastRenderedPageBreak/>
        <w:t>Identify the political effects of Great Depression in Europe.</w:t>
      </w:r>
    </w:p>
    <w:p w:rsidR="00D56561" w:rsidRPr="00F77251" w:rsidRDefault="00427AAF" w:rsidP="003F72AC">
      <w:pPr>
        <w:pStyle w:val="ListParagraph"/>
        <w:numPr>
          <w:ilvl w:val="0"/>
          <w:numId w:val="44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Loans to Germany were stopped</w:t>
      </w:r>
    </w:p>
    <w:p w:rsidR="00D56561" w:rsidRPr="00F77251" w:rsidRDefault="00427AAF" w:rsidP="003F72AC">
      <w:pPr>
        <w:pStyle w:val="ListParagraph"/>
        <w:numPr>
          <w:ilvl w:val="0"/>
          <w:numId w:val="44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Companies were closed and millions people  became jobless</w:t>
      </w:r>
    </w:p>
    <w:p w:rsidR="00D56561" w:rsidRPr="00F77251" w:rsidRDefault="00C27F0F" w:rsidP="003F72AC">
      <w:pPr>
        <w:pStyle w:val="ListParagraph"/>
        <w:numPr>
          <w:ilvl w:val="0"/>
          <w:numId w:val="44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C</w:t>
      </w:r>
      <w:r w:rsidR="00427AAF" w:rsidRPr="00F77251">
        <w:rPr>
          <w:rFonts w:ascii="Times New Roman" w:hAnsi="Times New Roman"/>
          <w:sz w:val="24"/>
          <w:szCs w:val="24"/>
        </w:rPr>
        <w:t>reated a conducive environmen</w:t>
      </w:r>
      <w:r w:rsidR="003F72AC">
        <w:rPr>
          <w:rFonts w:ascii="Times New Roman" w:hAnsi="Times New Roman"/>
          <w:sz w:val="24"/>
          <w:szCs w:val="24"/>
        </w:rPr>
        <w:t>t for the rise of right wing</w:t>
      </w:r>
    </w:p>
    <w:p w:rsidR="00D56561" w:rsidRDefault="00427AAF" w:rsidP="003F72AC">
      <w:pPr>
        <w:pStyle w:val="ListParagraph"/>
        <w:numPr>
          <w:ilvl w:val="0"/>
          <w:numId w:val="44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Banks and industries were closed</w:t>
      </w:r>
    </w:p>
    <w:p w:rsidR="00F25BFF" w:rsidRDefault="00F25BFF" w:rsidP="00F25BFF">
      <w:pPr>
        <w:pStyle w:val="ListParagraph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D56561" w:rsidRPr="00F77251" w:rsidRDefault="00427AAF" w:rsidP="008442E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Which of the following was not the cause of </w:t>
      </w:r>
      <w:r w:rsidR="00AC4305" w:rsidRPr="00F77251">
        <w:rPr>
          <w:rFonts w:ascii="Times New Roman" w:hAnsi="Times New Roman"/>
          <w:sz w:val="24"/>
          <w:szCs w:val="24"/>
        </w:rPr>
        <w:t>1905, Russian</w:t>
      </w:r>
      <w:r w:rsidRPr="00F77251">
        <w:rPr>
          <w:rFonts w:ascii="Times New Roman" w:hAnsi="Times New Roman"/>
          <w:sz w:val="24"/>
          <w:szCs w:val="24"/>
        </w:rPr>
        <w:t xml:space="preserve"> Revolution?</w:t>
      </w:r>
    </w:p>
    <w:p w:rsidR="00D56561" w:rsidRPr="00F77251" w:rsidRDefault="00427AAF" w:rsidP="003F72AC">
      <w:pPr>
        <w:pStyle w:val="ListParagraph"/>
        <w:numPr>
          <w:ilvl w:val="0"/>
          <w:numId w:val="45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The return of </w:t>
      </w:r>
      <w:r w:rsidR="00AC4305" w:rsidRPr="00F77251">
        <w:rPr>
          <w:rFonts w:ascii="Times New Roman" w:hAnsi="Times New Roman"/>
          <w:sz w:val="24"/>
          <w:szCs w:val="24"/>
        </w:rPr>
        <w:t>Joseph</w:t>
      </w:r>
      <w:r w:rsidRPr="00F77251">
        <w:rPr>
          <w:rFonts w:ascii="Times New Roman" w:hAnsi="Times New Roman"/>
          <w:sz w:val="24"/>
          <w:szCs w:val="24"/>
        </w:rPr>
        <w:t xml:space="preserve"> Stalin and Lenin from exile</w:t>
      </w:r>
    </w:p>
    <w:p w:rsidR="00D56561" w:rsidRPr="00F77251" w:rsidRDefault="00427AAF" w:rsidP="003F72AC">
      <w:pPr>
        <w:pStyle w:val="ListParagraph"/>
        <w:numPr>
          <w:ilvl w:val="0"/>
          <w:numId w:val="45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Russia's defeat by Japan in Russo </w:t>
      </w:r>
      <w:r w:rsidR="00AC4305" w:rsidRPr="00F77251">
        <w:rPr>
          <w:rFonts w:ascii="Times New Roman" w:hAnsi="Times New Roman"/>
          <w:sz w:val="24"/>
          <w:szCs w:val="24"/>
        </w:rPr>
        <w:t>Japanese</w:t>
      </w:r>
      <w:r w:rsidRPr="00F77251">
        <w:rPr>
          <w:rFonts w:ascii="Times New Roman" w:hAnsi="Times New Roman"/>
          <w:sz w:val="24"/>
          <w:szCs w:val="24"/>
        </w:rPr>
        <w:t xml:space="preserve"> war.</w:t>
      </w:r>
    </w:p>
    <w:p w:rsidR="00D56561" w:rsidRPr="00F77251" w:rsidRDefault="00AC4305" w:rsidP="003F72AC">
      <w:pPr>
        <w:pStyle w:val="ListParagraph"/>
        <w:numPr>
          <w:ilvl w:val="0"/>
          <w:numId w:val="45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Poverty</w:t>
      </w:r>
      <w:r w:rsidR="00427AAF" w:rsidRPr="00F77251">
        <w:rPr>
          <w:rFonts w:ascii="Times New Roman" w:hAnsi="Times New Roman"/>
          <w:sz w:val="24"/>
          <w:szCs w:val="24"/>
        </w:rPr>
        <w:t xml:space="preserve"> with low standard of living</w:t>
      </w:r>
    </w:p>
    <w:p w:rsidR="00D56561" w:rsidRDefault="00427AAF" w:rsidP="003F72AC">
      <w:pPr>
        <w:pStyle w:val="ListParagraph"/>
        <w:numPr>
          <w:ilvl w:val="0"/>
          <w:numId w:val="45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Poor working condition</w:t>
      </w:r>
    </w:p>
    <w:p w:rsidR="003F72AC" w:rsidRPr="00F77251" w:rsidRDefault="003F72AC" w:rsidP="003F72AC">
      <w:pPr>
        <w:pStyle w:val="ListParagraph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D56561" w:rsidRPr="00F77251" w:rsidRDefault="00427AAF" w:rsidP="008442E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How </w:t>
      </w:r>
      <w:r w:rsidR="003F72AC" w:rsidRPr="00F77251">
        <w:rPr>
          <w:rFonts w:ascii="Times New Roman" w:hAnsi="Times New Roman"/>
          <w:sz w:val="24"/>
          <w:szCs w:val="24"/>
        </w:rPr>
        <w:t>Joseph</w:t>
      </w:r>
      <w:r w:rsidRPr="00F77251">
        <w:rPr>
          <w:rFonts w:ascii="Times New Roman" w:hAnsi="Times New Roman"/>
          <w:sz w:val="24"/>
          <w:szCs w:val="24"/>
        </w:rPr>
        <w:t xml:space="preserve"> Stalin made Russia strong </w:t>
      </w:r>
      <w:r w:rsidR="00AC4305" w:rsidRPr="00F77251">
        <w:rPr>
          <w:rFonts w:ascii="Times New Roman" w:hAnsi="Times New Roman"/>
          <w:sz w:val="24"/>
          <w:szCs w:val="24"/>
        </w:rPr>
        <w:t>economically</w:t>
      </w:r>
      <w:r w:rsidRPr="00F77251">
        <w:rPr>
          <w:rFonts w:ascii="Times New Roman" w:hAnsi="Times New Roman"/>
          <w:sz w:val="24"/>
          <w:szCs w:val="24"/>
        </w:rPr>
        <w:t xml:space="preserve"> and </w:t>
      </w:r>
      <w:r w:rsidR="00AC4305" w:rsidRPr="00F77251">
        <w:rPr>
          <w:rFonts w:ascii="Times New Roman" w:hAnsi="Times New Roman"/>
          <w:sz w:val="24"/>
          <w:szCs w:val="24"/>
        </w:rPr>
        <w:t>politically</w:t>
      </w:r>
      <w:r w:rsidRPr="00F77251">
        <w:rPr>
          <w:rFonts w:ascii="Times New Roman" w:hAnsi="Times New Roman"/>
          <w:sz w:val="24"/>
          <w:szCs w:val="24"/>
        </w:rPr>
        <w:t>?</w:t>
      </w:r>
    </w:p>
    <w:p w:rsidR="00D56561" w:rsidRPr="00F77251" w:rsidRDefault="00427AAF" w:rsidP="003F72AC">
      <w:pPr>
        <w:pStyle w:val="ListParagraph"/>
        <w:numPr>
          <w:ilvl w:val="0"/>
          <w:numId w:val="48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He launched 10 year plan</w:t>
      </w:r>
    </w:p>
    <w:p w:rsidR="00D56561" w:rsidRPr="00F77251" w:rsidRDefault="00427AAF" w:rsidP="003F72AC">
      <w:pPr>
        <w:pStyle w:val="ListParagraph"/>
        <w:numPr>
          <w:ilvl w:val="0"/>
          <w:numId w:val="48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 xml:space="preserve">He introduced </w:t>
      </w:r>
      <w:r w:rsidR="00AC4305" w:rsidRPr="00F77251">
        <w:rPr>
          <w:rFonts w:ascii="Times New Roman" w:hAnsi="Times New Roman"/>
          <w:sz w:val="24"/>
          <w:szCs w:val="24"/>
        </w:rPr>
        <w:t>collectivization</w:t>
      </w:r>
    </w:p>
    <w:p w:rsidR="00D56561" w:rsidRPr="00F77251" w:rsidRDefault="00427AAF" w:rsidP="003F72AC">
      <w:pPr>
        <w:pStyle w:val="ListParagraph"/>
        <w:numPr>
          <w:ilvl w:val="0"/>
          <w:numId w:val="48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He launched 5 year plan</w:t>
      </w:r>
    </w:p>
    <w:p w:rsidR="00D56561" w:rsidRDefault="00427AAF" w:rsidP="003F72AC">
      <w:pPr>
        <w:pStyle w:val="ListParagraph"/>
        <w:numPr>
          <w:ilvl w:val="0"/>
          <w:numId w:val="48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He used purges</w:t>
      </w:r>
    </w:p>
    <w:p w:rsidR="003F72AC" w:rsidRPr="00F77251" w:rsidRDefault="003F72AC" w:rsidP="003F72AC">
      <w:pPr>
        <w:pStyle w:val="ListParagraph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D56561" w:rsidRPr="00F77251" w:rsidRDefault="00427AAF" w:rsidP="003F72AC">
      <w:pPr>
        <w:pStyle w:val="ListParagraph"/>
        <w:numPr>
          <w:ilvl w:val="0"/>
          <w:numId w:val="49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1,</w:t>
      </w:r>
      <w:r w:rsidR="003F72AC">
        <w:rPr>
          <w:rFonts w:ascii="Times New Roman" w:hAnsi="Times New Roman"/>
          <w:sz w:val="24"/>
          <w:szCs w:val="24"/>
        </w:rPr>
        <w:t xml:space="preserve"> </w:t>
      </w:r>
      <w:r w:rsidRPr="00F77251">
        <w:rPr>
          <w:rFonts w:ascii="Times New Roman" w:hAnsi="Times New Roman"/>
          <w:sz w:val="24"/>
          <w:szCs w:val="24"/>
        </w:rPr>
        <w:t>2 and 4</w:t>
      </w:r>
    </w:p>
    <w:p w:rsidR="00D56561" w:rsidRPr="00F77251" w:rsidRDefault="00427AAF" w:rsidP="003F72AC">
      <w:pPr>
        <w:pStyle w:val="ListParagraph"/>
        <w:numPr>
          <w:ilvl w:val="0"/>
          <w:numId w:val="49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1, 2 and 3</w:t>
      </w:r>
    </w:p>
    <w:p w:rsidR="00D56561" w:rsidRPr="00F77251" w:rsidRDefault="00AB31AB" w:rsidP="003F72AC">
      <w:pPr>
        <w:pStyle w:val="ListParagraph"/>
        <w:numPr>
          <w:ilvl w:val="0"/>
          <w:numId w:val="49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2,</w:t>
      </w:r>
      <w:r w:rsidR="003F72AC">
        <w:rPr>
          <w:rFonts w:ascii="Times New Roman" w:hAnsi="Times New Roman"/>
          <w:sz w:val="24"/>
          <w:szCs w:val="24"/>
        </w:rPr>
        <w:t xml:space="preserve"> </w:t>
      </w:r>
      <w:r w:rsidRPr="00F77251">
        <w:rPr>
          <w:rFonts w:ascii="Times New Roman" w:hAnsi="Times New Roman"/>
          <w:sz w:val="24"/>
          <w:szCs w:val="24"/>
        </w:rPr>
        <w:t xml:space="preserve">3 and 4 </w:t>
      </w:r>
    </w:p>
    <w:p w:rsidR="00B856EE" w:rsidRDefault="00AB31AB" w:rsidP="003F72AC">
      <w:pPr>
        <w:pStyle w:val="ListParagraph"/>
        <w:numPr>
          <w:ilvl w:val="0"/>
          <w:numId w:val="49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1,</w:t>
      </w:r>
      <w:r w:rsidR="003F72AC">
        <w:rPr>
          <w:rFonts w:ascii="Times New Roman" w:hAnsi="Times New Roman"/>
          <w:sz w:val="24"/>
          <w:szCs w:val="24"/>
        </w:rPr>
        <w:t xml:space="preserve"> </w:t>
      </w:r>
      <w:r w:rsidRPr="00F77251">
        <w:rPr>
          <w:rFonts w:ascii="Times New Roman" w:hAnsi="Times New Roman"/>
          <w:sz w:val="24"/>
          <w:szCs w:val="24"/>
        </w:rPr>
        <w:t>3 and 4</w:t>
      </w:r>
    </w:p>
    <w:p w:rsidR="003F72AC" w:rsidRPr="00544A9E" w:rsidRDefault="003F72AC" w:rsidP="003F72AC">
      <w:pPr>
        <w:pStyle w:val="ListParagraph"/>
        <w:spacing w:line="240" w:lineRule="auto"/>
        <w:jc w:val="both"/>
        <w:rPr>
          <w:rFonts w:ascii="Times New Roman" w:hAnsi="Times New Roman"/>
          <w:szCs w:val="24"/>
        </w:rPr>
      </w:pPr>
    </w:p>
    <w:p w:rsidR="00D56561" w:rsidRPr="00F77251" w:rsidRDefault="00427AAF" w:rsidP="008442E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Which of the following was not the failure of Lenin's?</w:t>
      </w:r>
    </w:p>
    <w:p w:rsidR="00D56561" w:rsidRPr="00F77251" w:rsidRDefault="00427AAF" w:rsidP="003F72AC">
      <w:pPr>
        <w:pStyle w:val="ListParagraph"/>
        <w:numPr>
          <w:ilvl w:val="0"/>
          <w:numId w:val="50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Inability to form a classless society</w:t>
      </w:r>
    </w:p>
    <w:p w:rsidR="00D56561" w:rsidRPr="00F77251" w:rsidRDefault="00427AAF" w:rsidP="003F72AC">
      <w:pPr>
        <w:pStyle w:val="ListParagraph"/>
        <w:numPr>
          <w:ilvl w:val="0"/>
          <w:numId w:val="50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Inability to sell capitalist ideas to other parts of the world</w:t>
      </w:r>
    </w:p>
    <w:p w:rsidR="00D56561" w:rsidRPr="00F77251" w:rsidRDefault="00427AAF" w:rsidP="003F72AC">
      <w:pPr>
        <w:pStyle w:val="ListParagraph"/>
        <w:numPr>
          <w:ilvl w:val="0"/>
          <w:numId w:val="50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Not clear succession plan</w:t>
      </w:r>
    </w:p>
    <w:p w:rsidR="00D56561" w:rsidRDefault="00427AAF" w:rsidP="003F72AC">
      <w:pPr>
        <w:pStyle w:val="ListParagraph"/>
        <w:numPr>
          <w:ilvl w:val="0"/>
          <w:numId w:val="50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Inability to sell communist ideas to other parts of the world</w:t>
      </w:r>
    </w:p>
    <w:p w:rsidR="003F72AC" w:rsidRPr="00F77251" w:rsidRDefault="003F72AC" w:rsidP="003F72AC">
      <w:pPr>
        <w:pStyle w:val="ListParagraph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D56561" w:rsidRPr="00F77251" w:rsidRDefault="00107863" w:rsidP="008442E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77251">
        <w:rPr>
          <w:rFonts w:ascii="Times New Roman" w:hAnsi="Times New Roman"/>
          <w:sz w:val="24"/>
          <w:szCs w:val="24"/>
        </w:rPr>
        <w:t>Identify the group of people that welcomed the Yao in the Southern part of Malawi.</w:t>
      </w:r>
    </w:p>
    <w:p w:rsidR="00D56561" w:rsidRPr="00F77251" w:rsidRDefault="00107863" w:rsidP="003A42AB">
      <w:pPr>
        <w:pStyle w:val="ListParagraph"/>
        <w:numPr>
          <w:ilvl w:val="0"/>
          <w:numId w:val="25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77251">
        <w:rPr>
          <w:rFonts w:ascii="Times New Roman" w:hAnsi="Times New Roman"/>
          <w:sz w:val="24"/>
          <w:szCs w:val="24"/>
        </w:rPr>
        <w:t>Mang’anja</w:t>
      </w:r>
      <w:proofErr w:type="spellEnd"/>
    </w:p>
    <w:p w:rsidR="00107863" w:rsidRPr="00F77251" w:rsidRDefault="00107863" w:rsidP="003A42AB">
      <w:pPr>
        <w:pStyle w:val="ListParagraph"/>
        <w:numPr>
          <w:ilvl w:val="0"/>
          <w:numId w:val="25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77251">
        <w:rPr>
          <w:rFonts w:ascii="Times New Roman" w:hAnsi="Times New Roman"/>
          <w:sz w:val="24"/>
          <w:szCs w:val="24"/>
        </w:rPr>
        <w:t>Nsena</w:t>
      </w:r>
      <w:proofErr w:type="spellEnd"/>
    </w:p>
    <w:p w:rsidR="00107863" w:rsidRPr="00F77251" w:rsidRDefault="00107863" w:rsidP="003A42AB">
      <w:pPr>
        <w:pStyle w:val="ListParagraph"/>
        <w:numPr>
          <w:ilvl w:val="0"/>
          <w:numId w:val="25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77251">
        <w:rPr>
          <w:rFonts w:ascii="Times New Roman" w:hAnsi="Times New Roman"/>
          <w:sz w:val="24"/>
          <w:szCs w:val="24"/>
        </w:rPr>
        <w:t>Ngonde</w:t>
      </w:r>
      <w:proofErr w:type="spellEnd"/>
    </w:p>
    <w:p w:rsidR="00107863" w:rsidRDefault="00F25BFF" w:rsidP="003A42AB">
      <w:pPr>
        <w:pStyle w:val="ListParagraph"/>
        <w:numPr>
          <w:ilvl w:val="0"/>
          <w:numId w:val="25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Lo</w:t>
      </w:r>
      <w:r w:rsidR="00107863" w:rsidRPr="00F77251"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</w:rPr>
        <w:t>W</w:t>
      </w:r>
      <w:r w:rsidR="00107863" w:rsidRPr="00F77251">
        <w:rPr>
          <w:rFonts w:ascii="Times New Roman" w:hAnsi="Times New Roman"/>
          <w:sz w:val="24"/>
          <w:szCs w:val="24"/>
        </w:rPr>
        <w:t>e</w:t>
      </w:r>
      <w:proofErr w:type="spellEnd"/>
    </w:p>
    <w:p w:rsidR="00F25BFF" w:rsidRPr="00F77251" w:rsidRDefault="00F25BFF" w:rsidP="00F25BFF">
      <w:pPr>
        <w:pStyle w:val="ListParagraph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544A9E" w:rsidRPr="00F25BFF" w:rsidRDefault="00544A9E" w:rsidP="00544A9E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F25BFF">
        <w:rPr>
          <w:rFonts w:ascii="Times New Roman" w:hAnsi="Times New Roman"/>
          <w:b/>
          <w:sz w:val="28"/>
          <w:szCs w:val="28"/>
        </w:rPr>
        <w:t>END OF QUESTION PAPER</w:t>
      </w:r>
    </w:p>
    <w:p w:rsidR="00544A9E" w:rsidRPr="00F25BFF" w:rsidRDefault="00544A9E" w:rsidP="00544A9E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NB: This paper contains 5 pages. </w:t>
      </w:r>
    </w:p>
    <w:p w:rsidR="00F25BFF" w:rsidRDefault="00F25BFF" w:rsidP="008442E8">
      <w:pPr>
        <w:pStyle w:val="ListParagraph"/>
        <w:spacing w:line="240" w:lineRule="auto"/>
        <w:ind w:left="1080"/>
        <w:jc w:val="both"/>
        <w:rPr>
          <w:rFonts w:ascii="Times New Roman" w:hAnsi="Times New Roman"/>
          <w:sz w:val="24"/>
          <w:szCs w:val="24"/>
        </w:rPr>
        <w:sectPr w:rsidR="00F25BFF" w:rsidSect="00152184">
          <w:type w:val="continuous"/>
          <w:pgSz w:w="12240" w:h="15840"/>
          <w:pgMar w:top="720" w:right="1152" w:bottom="720" w:left="1152" w:header="720" w:footer="720" w:gutter="0"/>
          <w:cols w:num="2" w:sep="1" w:space="468"/>
          <w:docGrid w:linePitch="360"/>
        </w:sectPr>
      </w:pPr>
    </w:p>
    <w:p w:rsidR="00544A9E" w:rsidRPr="00F25BFF" w:rsidRDefault="00544A9E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sectPr w:rsidR="00544A9E" w:rsidRPr="00F25BFF" w:rsidSect="00F25BFF">
      <w:type w:val="continuous"/>
      <w:pgSz w:w="12240" w:h="15840"/>
      <w:pgMar w:top="720" w:right="1152" w:bottom="720" w:left="1152" w:header="720" w:footer="720" w:gutter="0"/>
      <w:cols w:sep="1" w:space="46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554B" w:rsidRDefault="00C4554B" w:rsidP="00AC4305">
      <w:pPr>
        <w:spacing w:after="0" w:line="240" w:lineRule="auto"/>
      </w:pPr>
      <w:r>
        <w:separator/>
      </w:r>
    </w:p>
  </w:endnote>
  <w:endnote w:type="continuationSeparator" w:id="0">
    <w:p w:rsidR="00C4554B" w:rsidRDefault="00C4554B" w:rsidP="00AC43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47935148"/>
      <w:docPartObj>
        <w:docPartGallery w:val="Page Numbers (Bottom of Page)"/>
        <w:docPartUnique/>
      </w:docPartObj>
    </w:sdtPr>
    <w:sdtEndPr>
      <w:rPr>
        <w:rFonts w:ascii="Times New Roman" w:hAnsi="Times New Roman"/>
        <w:b/>
        <w:sz w:val="24"/>
        <w:szCs w:val="24"/>
      </w:rPr>
    </w:sdtEndPr>
    <w:sdtContent>
      <w:sdt>
        <w:sdtPr>
          <w:id w:val="-224924569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/>
            <w:b/>
            <w:sz w:val="24"/>
            <w:szCs w:val="24"/>
          </w:rPr>
        </w:sdtEndPr>
        <w:sdtContent>
          <w:p w:rsidR="00B61432" w:rsidRPr="00F77251" w:rsidRDefault="00F77251" w:rsidP="00F77251">
            <w:pPr>
              <w:pStyle w:val="Footer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77251">
              <w:rPr>
                <w:rFonts w:ascii="Times New Roman" w:hAnsi="Times New Roman"/>
                <w:b/>
                <w:sz w:val="24"/>
                <w:szCs w:val="24"/>
              </w:rPr>
              <w:t xml:space="preserve">Page </w:t>
            </w:r>
            <w:r w:rsidRPr="00F7725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F77251">
              <w:rPr>
                <w:rFonts w:ascii="Times New Roman" w:hAnsi="Times New Roman"/>
                <w:b/>
                <w:bCs/>
                <w:sz w:val="24"/>
                <w:szCs w:val="24"/>
              </w:rPr>
              <w:instrText xml:space="preserve"> PAGE </w:instrText>
            </w:r>
            <w:r w:rsidRPr="00F7725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544A9E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1</w:t>
            </w:r>
            <w:r w:rsidRPr="00F7725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F77251">
              <w:rPr>
                <w:rFonts w:ascii="Times New Roman" w:hAnsi="Times New Roman"/>
                <w:b/>
                <w:sz w:val="24"/>
                <w:szCs w:val="24"/>
              </w:rPr>
              <w:t xml:space="preserve"> of </w:t>
            </w:r>
            <w:r w:rsidRPr="00F7725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F77251">
              <w:rPr>
                <w:rFonts w:ascii="Times New Roman" w:hAnsi="Times New Roman"/>
                <w:b/>
                <w:bCs/>
                <w:sz w:val="24"/>
                <w:szCs w:val="24"/>
              </w:rPr>
              <w:instrText xml:space="preserve"> NUMPAGES  </w:instrText>
            </w:r>
            <w:r w:rsidRPr="00F7725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544A9E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5</w:t>
            </w:r>
            <w:r w:rsidRPr="00F7725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554B" w:rsidRDefault="00C4554B" w:rsidP="00AC4305">
      <w:pPr>
        <w:spacing w:after="0" w:line="240" w:lineRule="auto"/>
      </w:pPr>
      <w:r>
        <w:separator/>
      </w:r>
    </w:p>
  </w:footnote>
  <w:footnote w:type="continuationSeparator" w:id="0">
    <w:p w:rsidR="00C4554B" w:rsidRDefault="00C4554B" w:rsidP="00AC43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56EE" w:rsidRDefault="00E056EE">
    <w:pPr>
      <w:pStyle w:val="Header"/>
    </w:pPr>
    <w:r w:rsidRPr="00EC2FFC">
      <w:rPr>
        <w:rFonts w:ascii="Times New Roman" w:hAnsi="Times New Roman"/>
        <w:sz w:val="24"/>
        <w:szCs w:val="24"/>
      </w:rPr>
      <w:t xml:space="preserve"> </w:t>
    </w:r>
    <w:r w:rsidRPr="00E056EE">
      <w:rPr>
        <w:rFonts w:ascii="Times New Roman" w:hAnsi="Times New Roman"/>
        <w:b/>
        <w:sz w:val="24"/>
        <w:szCs w:val="24"/>
      </w:rPr>
      <w:t xml:space="preserve"> NAME:  __________________________________________</w:t>
    </w:r>
    <w:r w:rsidR="00544A9E">
      <w:rPr>
        <w:rFonts w:ascii="Times New Roman" w:hAnsi="Times New Roman"/>
        <w:b/>
        <w:sz w:val="24"/>
        <w:szCs w:val="24"/>
      </w:rPr>
      <w:t>_____</w:t>
    </w:r>
    <w:r w:rsidRPr="00E056EE">
      <w:rPr>
        <w:rFonts w:ascii="Times New Roman" w:hAnsi="Times New Roman"/>
        <w:b/>
        <w:sz w:val="24"/>
        <w:szCs w:val="24"/>
      </w:rPr>
      <w:t>_</w:t>
    </w:r>
    <w:r w:rsidR="00544A9E">
      <w:rPr>
        <w:rFonts w:ascii="Times New Roman" w:hAnsi="Times New Roman"/>
        <w:b/>
        <w:sz w:val="24"/>
        <w:szCs w:val="24"/>
      </w:rPr>
      <w:t>____</w:t>
    </w:r>
    <w:proofErr w:type="gramStart"/>
    <w:r w:rsidR="00544A9E">
      <w:rPr>
        <w:rFonts w:ascii="Times New Roman" w:hAnsi="Times New Roman"/>
        <w:b/>
        <w:sz w:val="24"/>
        <w:szCs w:val="24"/>
      </w:rPr>
      <w:t>_</w:t>
    </w:r>
    <w:r>
      <w:rPr>
        <w:rFonts w:ascii="Times New Roman" w:hAnsi="Times New Roman"/>
        <w:b/>
        <w:sz w:val="24"/>
        <w:szCs w:val="24"/>
      </w:rPr>
      <w:t xml:space="preserve"> </w:t>
    </w:r>
    <w:r w:rsidR="00544A9E">
      <w:rPr>
        <w:rFonts w:ascii="Times New Roman" w:hAnsi="Times New Roman"/>
        <w:b/>
        <w:sz w:val="24"/>
        <w:szCs w:val="24"/>
      </w:rPr>
      <w:t xml:space="preserve"> CLASS</w:t>
    </w:r>
    <w:proofErr w:type="gramEnd"/>
    <w:r w:rsidR="00544A9E">
      <w:rPr>
        <w:rFonts w:ascii="Times New Roman" w:hAnsi="Times New Roman"/>
        <w:b/>
        <w:sz w:val="24"/>
        <w:szCs w:val="24"/>
      </w:rPr>
      <w:t xml:space="preserve"> 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10420FD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1">
    <w:nsid w:val="00000002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2">
    <w:nsid w:val="00000004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3">
    <w:nsid w:val="00000005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4">
    <w:nsid w:val="00000006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5">
    <w:nsid w:val="00000007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6">
    <w:nsid w:val="00000008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7">
    <w:nsid w:val="00000009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8">
    <w:nsid w:val="0000000A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9">
    <w:nsid w:val="0000000B"/>
    <w:multiLevelType w:val="hybridMultilevel"/>
    <w:tmpl w:val="0410D7D9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10">
    <w:nsid w:val="0000000C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11">
    <w:nsid w:val="0000000D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12">
    <w:nsid w:val="0000000E"/>
    <w:multiLevelType w:val="hybridMultilevel"/>
    <w:tmpl w:val="B6325A0D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13">
    <w:nsid w:val="0000000F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14">
    <w:nsid w:val="00000010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15">
    <w:nsid w:val="00000011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16">
    <w:nsid w:val="00000012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17">
    <w:nsid w:val="00000013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18">
    <w:nsid w:val="00000014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19">
    <w:nsid w:val="00000015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20">
    <w:nsid w:val="00000016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21">
    <w:nsid w:val="00000017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22">
    <w:nsid w:val="00000018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23">
    <w:nsid w:val="00000019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24">
    <w:nsid w:val="0000001A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25">
    <w:nsid w:val="0000001B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26">
    <w:nsid w:val="0000001C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27">
    <w:nsid w:val="0000001D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28">
    <w:nsid w:val="0000001E"/>
    <w:multiLevelType w:val="hybridMultilevel"/>
    <w:tmpl w:val="DFEE2E8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29">
    <w:nsid w:val="0000001F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30">
    <w:nsid w:val="00000021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31">
    <w:nsid w:val="00000022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32">
    <w:nsid w:val="00000023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33">
    <w:nsid w:val="00000024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34">
    <w:nsid w:val="00000025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35">
    <w:nsid w:val="00000026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36">
    <w:nsid w:val="00000027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37">
    <w:nsid w:val="00000028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38">
    <w:nsid w:val="00000029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39">
    <w:nsid w:val="0000002A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40">
    <w:nsid w:val="0000002B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41">
    <w:nsid w:val="0000002C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42">
    <w:nsid w:val="0000002D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43">
    <w:nsid w:val="0000002E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44">
    <w:nsid w:val="0000002F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45">
    <w:nsid w:val="00000030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46">
    <w:nsid w:val="00000031"/>
    <w:multiLevelType w:val="hybridMultilevel"/>
    <w:tmpl w:val="D5EF9B57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47">
    <w:nsid w:val="00000032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48">
    <w:nsid w:val="00000033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49">
    <w:nsid w:val="00000034"/>
    <w:multiLevelType w:val="hybridMultilevel"/>
    <w:tmpl w:val="E29AD54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50">
    <w:nsid w:val="00000035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51">
    <w:nsid w:val="00000036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52">
    <w:nsid w:val="00000037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53">
    <w:nsid w:val="093E4042"/>
    <w:multiLevelType w:val="hybridMultilevel"/>
    <w:tmpl w:val="34307A78"/>
    <w:lvl w:ilvl="0" w:tplc="0DCCB2B2">
      <w:start w:val="1"/>
      <w:numFmt w:val="decimal"/>
      <w:lvlText w:val="%1."/>
      <w:lvlJc w:val="center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0E656639"/>
    <w:multiLevelType w:val="hybridMultilevel"/>
    <w:tmpl w:val="D8CA4A3C"/>
    <w:lvl w:ilvl="0" w:tplc="2D34A2A4">
      <w:start w:val="1"/>
      <w:numFmt w:val="decimal"/>
      <w:lvlText w:val="%1."/>
      <w:lvlJc w:val="center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>
    <w:nsid w:val="167A7662"/>
    <w:multiLevelType w:val="hybridMultilevel"/>
    <w:tmpl w:val="BE044B9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>
    <w:nsid w:val="19342735"/>
    <w:multiLevelType w:val="hybridMultilevel"/>
    <w:tmpl w:val="735045A4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F5D6AB82">
      <w:start w:val="1"/>
      <w:numFmt w:val="decimal"/>
      <w:lvlText w:val="%2."/>
      <w:lvlJc w:val="left"/>
      <w:pPr>
        <w:ind w:left="1710" w:hanging="360"/>
      </w:pPr>
      <w:rPr>
        <w:rFonts w:hint="default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7">
    <w:nsid w:val="28F03DB5"/>
    <w:multiLevelType w:val="hybridMultilevel"/>
    <w:tmpl w:val="29888F7E"/>
    <w:lvl w:ilvl="0" w:tplc="2D34A2A4">
      <w:start w:val="1"/>
      <w:numFmt w:val="decimal"/>
      <w:lvlText w:val="%1."/>
      <w:lvlJc w:val="center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8">
    <w:nsid w:val="374B7182"/>
    <w:multiLevelType w:val="hybridMultilevel"/>
    <w:tmpl w:val="D0C23ADC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>
    <w:nsid w:val="39727AF5"/>
    <w:multiLevelType w:val="hybridMultilevel"/>
    <w:tmpl w:val="A07067A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3CED0033"/>
    <w:multiLevelType w:val="hybridMultilevel"/>
    <w:tmpl w:val="C5FABA8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>
    <w:nsid w:val="4F8F633E"/>
    <w:multiLevelType w:val="hybridMultilevel"/>
    <w:tmpl w:val="46E2DAA6"/>
    <w:lvl w:ilvl="0" w:tplc="C986D35C">
      <w:start w:val="1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36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36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360"/>
      </w:pPr>
    </w:lvl>
  </w:abstractNum>
  <w:abstractNum w:abstractNumId="62">
    <w:nsid w:val="56EC661B"/>
    <w:multiLevelType w:val="hybridMultilevel"/>
    <w:tmpl w:val="0D1C352C"/>
    <w:lvl w:ilvl="0" w:tplc="04090017">
      <w:start w:val="1"/>
      <w:numFmt w:val="lowerLetter"/>
      <w:lvlText w:val="%1)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63">
    <w:nsid w:val="5DB419DE"/>
    <w:multiLevelType w:val="hybridMultilevel"/>
    <w:tmpl w:val="24682228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>
    <w:abstractNumId w:val="61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  <w:num w:numId="16">
    <w:abstractNumId w:val="14"/>
  </w:num>
  <w:num w:numId="17">
    <w:abstractNumId w:val="15"/>
  </w:num>
  <w:num w:numId="18">
    <w:abstractNumId w:val="16"/>
  </w:num>
  <w:num w:numId="19">
    <w:abstractNumId w:val="17"/>
  </w:num>
  <w:num w:numId="20">
    <w:abstractNumId w:val="18"/>
  </w:num>
  <w:num w:numId="21">
    <w:abstractNumId w:val="19"/>
  </w:num>
  <w:num w:numId="22">
    <w:abstractNumId w:val="20"/>
  </w:num>
  <w:num w:numId="23">
    <w:abstractNumId w:val="21"/>
  </w:num>
  <w:num w:numId="24">
    <w:abstractNumId w:val="22"/>
  </w:num>
  <w:num w:numId="25">
    <w:abstractNumId w:val="23"/>
  </w:num>
  <w:num w:numId="26">
    <w:abstractNumId w:val="24"/>
  </w:num>
  <w:num w:numId="27">
    <w:abstractNumId w:val="25"/>
  </w:num>
  <w:num w:numId="28">
    <w:abstractNumId w:val="26"/>
  </w:num>
  <w:num w:numId="29">
    <w:abstractNumId w:val="27"/>
  </w:num>
  <w:num w:numId="30">
    <w:abstractNumId w:val="28"/>
  </w:num>
  <w:num w:numId="31">
    <w:abstractNumId w:val="29"/>
  </w:num>
  <w:num w:numId="32">
    <w:abstractNumId w:val="30"/>
  </w:num>
  <w:num w:numId="33">
    <w:abstractNumId w:val="31"/>
  </w:num>
  <w:num w:numId="34">
    <w:abstractNumId w:val="32"/>
  </w:num>
  <w:num w:numId="35">
    <w:abstractNumId w:val="33"/>
  </w:num>
  <w:num w:numId="36">
    <w:abstractNumId w:val="34"/>
  </w:num>
  <w:num w:numId="37">
    <w:abstractNumId w:val="35"/>
  </w:num>
  <w:num w:numId="38">
    <w:abstractNumId w:val="36"/>
  </w:num>
  <w:num w:numId="39">
    <w:abstractNumId w:val="37"/>
  </w:num>
  <w:num w:numId="40">
    <w:abstractNumId w:val="38"/>
  </w:num>
  <w:num w:numId="41">
    <w:abstractNumId w:val="39"/>
  </w:num>
  <w:num w:numId="42">
    <w:abstractNumId w:val="40"/>
  </w:num>
  <w:num w:numId="43">
    <w:abstractNumId w:val="41"/>
  </w:num>
  <w:num w:numId="44">
    <w:abstractNumId w:val="42"/>
  </w:num>
  <w:num w:numId="45">
    <w:abstractNumId w:val="43"/>
  </w:num>
  <w:num w:numId="46">
    <w:abstractNumId w:val="44"/>
  </w:num>
  <w:num w:numId="47">
    <w:abstractNumId w:val="45"/>
  </w:num>
  <w:num w:numId="48">
    <w:abstractNumId w:val="46"/>
  </w:num>
  <w:num w:numId="49">
    <w:abstractNumId w:val="47"/>
  </w:num>
  <w:num w:numId="50">
    <w:abstractNumId w:val="48"/>
  </w:num>
  <w:num w:numId="51">
    <w:abstractNumId w:val="49"/>
  </w:num>
  <w:num w:numId="52">
    <w:abstractNumId w:val="50"/>
  </w:num>
  <w:num w:numId="53">
    <w:abstractNumId w:val="51"/>
  </w:num>
  <w:num w:numId="54">
    <w:abstractNumId w:val="52"/>
  </w:num>
  <w:num w:numId="55">
    <w:abstractNumId w:val="55"/>
  </w:num>
  <w:num w:numId="56">
    <w:abstractNumId w:val="62"/>
  </w:num>
  <w:num w:numId="57">
    <w:abstractNumId w:val="57"/>
  </w:num>
  <w:num w:numId="58">
    <w:abstractNumId w:val="54"/>
  </w:num>
  <w:num w:numId="59">
    <w:abstractNumId w:val="58"/>
  </w:num>
  <w:num w:numId="60">
    <w:abstractNumId w:val="53"/>
  </w:num>
  <w:num w:numId="61">
    <w:abstractNumId w:val="59"/>
  </w:num>
  <w:num w:numId="62">
    <w:abstractNumId w:val="63"/>
  </w:num>
  <w:num w:numId="63">
    <w:abstractNumId w:val="60"/>
  </w:num>
  <w:num w:numId="64">
    <w:abstractNumId w:val="56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6561"/>
    <w:rsid w:val="00001617"/>
    <w:rsid w:val="00107863"/>
    <w:rsid w:val="00123F0B"/>
    <w:rsid w:val="001330FD"/>
    <w:rsid w:val="00152184"/>
    <w:rsid w:val="001809FB"/>
    <w:rsid w:val="00183351"/>
    <w:rsid w:val="001A59D5"/>
    <w:rsid w:val="001B2C16"/>
    <w:rsid w:val="00373A99"/>
    <w:rsid w:val="003758CC"/>
    <w:rsid w:val="003A42AB"/>
    <w:rsid w:val="003B3F85"/>
    <w:rsid w:val="003B48F1"/>
    <w:rsid w:val="003F72AC"/>
    <w:rsid w:val="0040465D"/>
    <w:rsid w:val="00416FF5"/>
    <w:rsid w:val="00427AAF"/>
    <w:rsid w:val="00464CD6"/>
    <w:rsid w:val="00513C78"/>
    <w:rsid w:val="00544A9E"/>
    <w:rsid w:val="005D00C0"/>
    <w:rsid w:val="005D2F24"/>
    <w:rsid w:val="00633396"/>
    <w:rsid w:val="00635D97"/>
    <w:rsid w:val="0084235F"/>
    <w:rsid w:val="008442E8"/>
    <w:rsid w:val="008B6123"/>
    <w:rsid w:val="008C67A3"/>
    <w:rsid w:val="008D7D18"/>
    <w:rsid w:val="00921D0D"/>
    <w:rsid w:val="00936887"/>
    <w:rsid w:val="00947391"/>
    <w:rsid w:val="00A41EB2"/>
    <w:rsid w:val="00AB31AB"/>
    <w:rsid w:val="00AC4305"/>
    <w:rsid w:val="00AE0043"/>
    <w:rsid w:val="00AF5BEE"/>
    <w:rsid w:val="00AF723F"/>
    <w:rsid w:val="00B16AB1"/>
    <w:rsid w:val="00B61432"/>
    <w:rsid w:val="00B856EE"/>
    <w:rsid w:val="00BD238F"/>
    <w:rsid w:val="00C27F0F"/>
    <w:rsid w:val="00C4554B"/>
    <w:rsid w:val="00CD03D7"/>
    <w:rsid w:val="00CF0C9F"/>
    <w:rsid w:val="00D240D1"/>
    <w:rsid w:val="00D56561"/>
    <w:rsid w:val="00D70600"/>
    <w:rsid w:val="00D76011"/>
    <w:rsid w:val="00E056EE"/>
    <w:rsid w:val="00E51F06"/>
    <w:rsid w:val="00EC2FFC"/>
    <w:rsid w:val="00ED639F"/>
    <w:rsid w:val="00F24C59"/>
    <w:rsid w:val="00F25BFF"/>
    <w:rsid w:val="00F34A65"/>
    <w:rsid w:val="00F77251"/>
    <w:rsid w:val="00FC2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C43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30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AC43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305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C43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30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AC43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305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1621</Words>
  <Characters>9240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Redmi 8A</dc:creator>
  <cp:keywords/>
  <dc:description/>
  <cp:lastModifiedBy>Microsoft</cp:lastModifiedBy>
  <cp:revision>16</cp:revision>
  <cp:lastPrinted>2010-01-02T08:11:00Z</cp:lastPrinted>
  <dcterms:created xsi:type="dcterms:W3CDTF">2025-11-05T06:40:00Z</dcterms:created>
  <dcterms:modified xsi:type="dcterms:W3CDTF">2025-11-19T11:23:00Z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58aaa4752c3a41a59a8733d235f63b61</vt:lpwstr>
  </property>
</Properties>
</file>
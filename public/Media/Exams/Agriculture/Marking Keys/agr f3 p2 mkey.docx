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1415B0" w14:textId="06E82CE1" w:rsidR="006705BC" w:rsidRPr="004A0EF3" w:rsidRDefault="001C6DCC" w:rsidP="00E26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MZIMBA NORTH EDUCATION DISTRICT</w:t>
      </w:r>
    </w:p>
    <w:p w14:paraId="7390D3F5" w14:textId="140E6B1D" w:rsidR="006705BC" w:rsidRPr="004A0EF3" w:rsidRDefault="001C6DCC" w:rsidP="00E26FB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 xml:space="preserve">2025-2026 END OF TERM </w:t>
      </w: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1  EXAMINATIONS</w:t>
      </w:r>
      <w:proofErr w:type="gramEnd"/>
    </w:p>
    <w:p w14:paraId="162058BD" w14:textId="082FF3EE" w:rsidR="006705BC" w:rsidRPr="004A0EF3" w:rsidRDefault="001C6DCC" w:rsidP="00E26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AGRICULTURE  3</w:t>
      </w:r>
      <w:proofErr w:type="gramEnd"/>
    </w:p>
    <w:p w14:paraId="71F91283" w14:textId="32ADB45F" w:rsidR="006705BC" w:rsidRPr="004A0EF3" w:rsidRDefault="001C6DCC" w:rsidP="00E26FB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PAPER 11  (40 MARKS)</w:t>
      </w:r>
    </w:p>
    <w:p w14:paraId="7B483335" w14:textId="77777777" w:rsidR="006705BC" w:rsidRPr="004A0EF3" w:rsidRDefault="001C6DCC" w:rsidP="00E26FB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Marking key paper II</w:t>
      </w:r>
    </w:p>
    <w:p w14:paraId="1BE16FC4" w14:textId="5170F23B" w:rsidR="006705BC" w:rsidRPr="004A0EF3" w:rsidRDefault="001C6DCC" w:rsidP="00E26FB3">
      <w:pPr>
        <w:pStyle w:val="ListParagraph"/>
        <w:numPr>
          <w:ilvl w:val="0"/>
          <w:numId w:val="15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An agriculture teacher brought two samples of soil labelled </w:t>
      </w:r>
      <w:r w:rsidRPr="004A0EF3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4A0EF3">
        <w:rPr>
          <w:rFonts w:ascii="Times New Roman" w:hAnsi="Times New Roman" w:cs="Times New Roman"/>
          <w:sz w:val="24"/>
          <w:szCs w:val="24"/>
        </w:rPr>
        <w:t xml:space="preserve"> and </w:t>
      </w:r>
      <w:r w:rsidRPr="004A0EF3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4A0EF3">
        <w:rPr>
          <w:rFonts w:ascii="Times New Roman" w:hAnsi="Times New Roman" w:cs="Times New Roman"/>
          <w:sz w:val="24"/>
          <w:szCs w:val="24"/>
        </w:rPr>
        <w:t xml:space="preserve"> to form three </w:t>
      </w:r>
      <w:proofErr w:type="gramStart"/>
      <w:r w:rsidRPr="004A0EF3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A0EF3">
        <w:rPr>
          <w:rFonts w:ascii="Times New Roman" w:hAnsi="Times New Roman" w:cs="Times New Roman"/>
          <w:sz w:val="24"/>
          <w:szCs w:val="24"/>
        </w:rPr>
        <w:t>. He told the students that one of the soil samples was acidic while the other was alkaline</w:t>
      </w:r>
    </w:p>
    <w:p w14:paraId="6030664A" w14:textId="77777777" w:rsidR="006705BC" w:rsidRDefault="001C6DCC" w:rsidP="00E26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Using universal indictor, describe an experiment to distinguish the two soil samples. In your description, show </w:t>
      </w:r>
      <w:r w:rsidRPr="004A0EF3">
        <w:rPr>
          <w:rFonts w:ascii="Times New Roman" w:hAnsi="Times New Roman" w:cs="Times New Roman"/>
          <w:b/>
          <w:bCs/>
          <w:sz w:val="24"/>
          <w:szCs w:val="24"/>
        </w:rPr>
        <w:t>materials used, procedure, expected results and conclusion</w:t>
      </w:r>
    </w:p>
    <w:p w14:paraId="1C6322FB" w14:textId="4CED8238" w:rsidR="00E24E04" w:rsidRDefault="00E24E04" w:rsidP="00E26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4E04">
        <w:rPr>
          <w:rFonts w:ascii="Times New Roman" w:hAnsi="Times New Roman" w:cs="Times New Roman"/>
          <w:sz w:val="24"/>
          <w:szCs w:val="24"/>
        </w:rPr>
        <w:t>Materials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test tubes,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universal  indicator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solution, universal indicator chart, barium sulphate/ sodium carbonate, soil samples, distilled water, cork</w:t>
      </w:r>
    </w:p>
    <w:p w14:paraId="57E9C0A3" w14:textId="41C4D20E" w:rsidR="00E24E04" w:rsidRPr="004A0EF3" w:rsidRDefault="00E24E04" w:rsidP="00E26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BD11041" w14:textId="4EA972CA" w:rsidR="006705BC" w:rsidRPr="00567F07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 xml:space="preserve">. </w:t>
      </w: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Place a soil sample in a test tube to depth of 1 cm3</w:t>
      </w:r>
    </w:p>
    <w:p w14:paraId="5E69729D" w14:textId="77777777" w:rsidR="006705BC" w:rsidRPr="00567F07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. Add 1cm3 of barium powder to break soil particles further</w:t>
      </w:r>
    </w:p>
    <w:p w14:paraId="0E5EEB8C" w14:textId="1D90E34D" w:rsidR="006705BC" w:rsidRPr="00567F07" w:rsidRDefault="00567F07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. </w:t>
      </w: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Fill the test tube with distilled water</w:t>
      </w:r>
    </w:p>
    <w:p w14:paraId="6A7F0CA9" w14:textId="77777777" w:rsidR="006705BC" w:rsidRPr="00567F07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. Add 8 - 10 drops of universal indicator solution and shake vigorously</w:t>
      </w:r>
    </w:p>
    <w:p w14:paraId="27158F14" w14:textId="55A57E0E" w:rsidR="006705BC" w:rsidRPr="00567F07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. Allow the contents to settle for 30 minutes</w:t>
      </w:r>
    </w:p>
    <w:p w14:paraId="011ECA63" w14:textId="77777777" w:rsidR="006705BC" w:rsidRPr="00567F07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. Hold the test tube against the printed indicator </w:t>
      </w:r>
      <w:proofErr w:type="spell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colour</w:t>
      </w:r>
      <w:proofErr w:type="spell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chart</w:t>
      </w:r>
    </w:p>
    <w:p w14:paraId="1546DC75" w14:textId="77777777" w:rsidR="006705BC" w:rsidRPr="00567F07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. Compare the </w:t>
      </w:r>
      <w:proofErr w:type="spell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colour</w:t>
      </w:r>
      <w:proofErr w:type="spell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on the chart with the </w:t>
      </w:r>
      <w:proofErr w:type="spell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colour</w:t>
      </w:r>
      <w:proofErr w:type="spell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of the suspension</w:t>
      </w:r>
    </w:p>
    <w:p w14:paraId="5A843996" w14:textId="77777777" w:rsidR="006705BC" w:rsidRPr="00567F07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. Record your observations</w:t>
      </w:r>
    </w:p>
    <w:p w14:paraId="1DA226F8" w14:textId="77777777" w:rsidR="006705BC" w:rsidRPr="004A0EF3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eastAsia="Cutive Mono" w:hAnsi="Times New Roman" w:cs="Times New Roman"/>
          <w:sz w:val="24"/>
          <w:szCs w:val="24"/>
          <w:lang w:eastAsia="zh-CN"/>
        </w:rPr>
        <w:t>Expected results</w:t>
      </w:r>
    </w:p>
    <w:p w14:paraId="5C7DEF29" w14:textId="3468274C" w:rsidR="004A0EF3" w:rsidRPr="00567F07" w:rsidRDefault="001C6DCC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- </w:t>
      </w:r>
      <w:proofErr w:type="gram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if</w:t>
      </w:r>
      <w:proofErr w:type="gram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the soil is acidic , a pink or red </w:t>
      </w:r>
      <w:proofErr w:type="spell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colour</w:t>
      </w:r>
      <w:proofErr w:type="spell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will be </w:t>
      </w:r>
      <w:proofErr w:type="spell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prod</w:t>
      </w:r>
      <w:r w:rsidR="004A0EF3"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u</w:t>
      </w:r>
      <w:proofErr w:type="spellEnd"/>
      <w:r w:rsidR="004A0EF3"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="004A0EF3"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uced</w:t>
      </w:r>
      <w:proofErr w:type="spellEnd"/>
    </w:p>
    <w:p w14:paraId="664CCCF0" w14:textId="77777777" w:rsidR="004A0EF3" w:rsidRPr="00567F07" w:rsidRDefault="004A0EF3" w:rsidP="00E26FB3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- </w:t>
      </w:r>
      <w:proofErr w:type="gram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if</w:t>
      </w:r>
      <w:proofErr w:type="gram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the soil is alkaline, blue or purple </w:t>
      </w:r>
      <w:proofErr w:type="spell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colour</w:t>
      </w:r>
      <w:proofErr w:type="spell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will be produced</w:t>
      </w:r>
    </w:p>
    <w:p w14:paraId="2B5EF33F" w14:textId="77777777" w:rsidR="004A0EF3" w:rsidRPr="00567F07" w:rsidRDefault="004A0EF3" w:rsidP="00E26FB3">
      <w:pPr>
        <w:spacing w:line="360" w:lineRule="auto"/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eastAsia="zh-CN"/>
        </w:rPr>
      </w:pPr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lastRenderedPageBreak/>
        <w:t xml:space="preserve">- </w:t>
      </w:r>
      <w:proofErr w:type="gram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if</w:t>
      </w:r>
      <w:proofErr w:type="gram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the </w:t>
      </w:r>
      <w:proofErr w:type="spellStart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>colour</w:t>
      </w:r>
      <w:proofErr w:type="spellEnd"/>
      <w:r w:rsidRPr="00567F07">
        <w:rPr>
          <w:rFonts w:ascii="Times New Roman" w:eastAsia="Cutive Mono" w:hAnsi="Times New Roman" w:cs="Times New Roman"/>
          <w:b/>
          <w:bCs/>
          <w:sz w:val="24"/>
          <w:szCs w:val="24"/>
          <w:lang w:eastAsia="zh-CN"/>
        </w:rPr>
        <w:t xml:space="preserve"> produced is green, then the so</w:t>
      </w:r>
      <w:r w:rsidRPr="00567F07">
        <w:rPr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il is neutral</w:t>
      </w:r>
    </w:p>
    <w:p w14:paraId="2C31FD19" w14:textId="74A68C7A" w:rsidR="004A0EF3" w:rsidRPr="004A0EF3" w:rsidRDefault="004A0EF3" w:rsidP="00E26FB3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3F2B65D" w14:textId="77777777" w:rsidR="004A0EF3" w:rsidRPr="004A0EF3" w:rsidRDefault="004A0EF3" w:rsidP="00E26FB3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9A3353F" w14:textId="651048C4" w:rsidR="004A0EF3" w:rsidRPr="004A0EF3" w:rsidRDefault="004A0EF3" w:rsidP="00E26FB3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2.Describe any experiment that can be used to det</w:t>
      </w:r>
      <w:r w:rsidR="001C6DCC">
        <w:rPr>
          <w:rFonts w:ascii="Times New Roman" w:hAnsi="Times New Roman" w:cs="Times New Roman"/>
          <w:sz w:val="24"/>
          <w:szCs w:val="24"/>
        </w:rPr>
        <w:t>ermine texture of soil using sedi</w:t>
      </w:r>
      <w:r w:rsidRPr="004A0EF3">
        <w:rPr>
          <w:rFonts w:ascii="Times New Roman" w:hAnsi="Times New Roman" w:cs="Times New Roman"/>
          <w:sz w:val="24"/>
          <w:szCs w:val="24"/>
        </w:rPr>
        <w:t>mentation</w:t>
      </w:r>
    </w:p>
    <w:p w14:paraId="653EA07B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F3">
        <w:rPr>
          <w:rFonts w:ascii="Times New Roman" w:hAnsi="Times New Roman" w:cs="Times New Roman"/>
          <w:sz w:val="24"/>
          <w:szCs w:val="24"/>
        </w:rPr>
        <w:t>method</w:t>
      </w:r>
      <w:proofErr w:type="gramEnd"/>
      <w:r w:rsidRPr="004A0EF3">
        <w:rPr>
          <w:rFonts w:ascii="Times New Roman" w:hAnsi="Times New Roman" w:cs="Times New Roman"/>
          <w:sz w:val="24"/>
          <w:szCs w:val="24"/>
        </w:rPr>
        <w:t xml:space="preserve"> include </w:t>
      </w:r>
      <w:r w:rsidRPr="004A0EF3">
        <w:rPr>
          <w:rFonts w:ascii="Times New Roman" w:hAnsi="Times New Roman" w:cs="Times New Roman"/>
          <w:b/>
          <w:sz w:val="24"/>
          <w:szCs w:val="24"/>
        </w:rPr>
        <w:t>materials,</w:t>
      </w:r>
      <w:r w:rsidRPr="004A0EF3">
        <w:rPr>
          <w:rFonts w:ascii="Times New Roman" w:hAnsi="Times New Roman" w:cs="Times New Roman"/>
          <w:sz w:val="24"/>
          <w:szCs w:val="24"/>
        </w:rPr>
        <w:t xml:space="preserve"> </w:t>
      </w:r>
      <w:r w:rsidRPr="004A0EF3">
        <w:rPr>
          <w:rFonts w:ascii="Times New Roman" w:hAnsi="Times New Roman" w:cs="Times New Roman"/>
          <w:b/>
          <w:sz w:val="24"/>
          <w:szCs w:val="24"/>
        </w:rPr>
        <w:t>procedure</w:t>
      </w:r>
      <w:r w:rsidRPr="004A0EF3">
        <w:rPr>
          <w:rFonts w:ascii="Times New Roman" w:hAnsi="Times New Roman" w:cs="Times New Roman"/>
          <w:sz w:val="24"/>
          <w:szCs w:val="24"/>
        </w:rPr>
        <w:t xml:space="preserve"> and </w:t>
      </w:r>
      <w:r w:rsidRPr="004A0EF3">
        <w:rPr>
          <w:rFonts w:ascii="Times New Roman" w:hAnsi="Times New Roman" w:cs="Times New Roman"/>
          <w:b/>
          <w:sz w:val="24"/>
          <w:szCs w:val="24"/>
        </w:rPr>
        <w:t>expected results</w:t>
      </w:r>
    </w:p>
    <w:p w14:paraId="2E9F6C6C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Materials: </w:t>
      </w:r>
      <w:r w:rsidRPr="004A0EF3">
        <w:rPr>
          <w:rFonts w:ascii="Times New Roman" w:hAnsi="Times New Roman" w:cs="Times New Roman"/>
          <w:b/>
          <w:sz w:val="24"/>
          <w:szCs w:val="24"/>
        </w:rPr>
        <w:t>soil sample, distilled water, measuring cylinder, containers weighing scale, sodium carbonate</w:t>
      </w:r>
    </w:p>
    <w:p w14:paraId="350F27A1" w14:textId="1AA7BDEC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Procedures:</w:t>
      </w:r>
    </w:p>
    <w:p w14:paraId="21700E67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.Collect</w:t>
      </w:r>
      <w:proofErr w:type="gram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 a soil sample from the soil garden</w:t>
      </w:r>
    </w:p>
    <w:p w14:paraId="62E540C2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.Crush</w:t>
      </w:r>
      <w:proofErr w:type="gram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 the soil sample</w:t>
      </w:r>
    </w:p>
    <w:p w14:paraId="0FF24D4A" w14:textId="302DC381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.Place</w:t>
      </w:r>
      <w:proofErr w:type="gram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 50g of the crushed soil in the container</w:t>
      </w:r>
    </w:p>
    <w:p w14:paraId="5D8BB831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.Add</w:t>
      </w:r>
      <w:proofErr w:type="gram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 250 ml distilled water</w:t>
      </w:r>
    </w:p>
    <w:p w14:paraId="5426255D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Add sodium carbonate powder</w:t>
      </w:r>
    </w:p>
    <w:p w14:paraId="56743A66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.Shake</w:t>
      </w:r>
      <w:proofErr w:type="gram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 the contents strongly</w:t>
      </w:r>
    </w:p>
    <w:p w14:paraId="43F13E2F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EB76D4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Expected answer</w:t>
      </w:r>
      <w:r w:rsidRPr="004A0EF3">
        <w:rPr>
          <w:rFonts w:ascii="Times New Roman" w:hAnsi="Times New Roman" w:cs="Times New Roman"/>
          <w:b/>
          <w:sz w:val="24"/>
          <w:szCs w:val="24"/>
        </w:rPr>
        <w:t>:</w:t>
      </w:r>
    </w:p>
    <w:p w14:paraId="1C3A701F" w14:textId="529AE9B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 xml:space="preserve">. Organic matter or humus floats on top, followed by clay particles suspended in water, then a layer of silt and fine clay.  </w:t>
      </w: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This is followed by a layer of sand</w:t>
      </w:r>
      <w:proofErr w:type="gram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.  Gravel </w:t>
      </w: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settle</w:t>
      </w:r>
      <w:proofErr w:type="gram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 at the bottom.</w:t>
      </w:r>
    </w:p>
    <w:p w14:paraId="5ACD5574" w14:textId="77777777" w:rsidR="004A0EF3" w:rsidRPr="004A0EF3" w:rsidRDefault="004A0EF3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1B0A42" w14:textId="08F4FA14" w:rsidR="001C6DCC" w:rsidRPr="004A0EF3" w:rsidRDefault="001C6DCC" w:rsidP="001C6DCC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0EF3">
        <w:rPr>
          <w:rFonts w:ascii="Times New Roman" w:hAnsi="Times New Roman" w:cs="Times New Roman"/>
          <w:sz w:val="24"/>
          <w:szCs w:val="24"/>
        </w:rPr>
        <w:t>You are provided with the following</w:t>
      </w:r>
    </w:p>
    <w:p w14:paraId="726567AE" w14:textId="77777777" w:rsidR="001C6DCC" w:rsidRPr="004A0EF3" w:rsidRDefault="001C6DCC" w:rsidP="001C6DCC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- </w:t>
      </w:r>
      <w:r w:rsidRPr="004A0EF3">
        <w:rPr>
          <w:rFonts w:ascii="Times New Roman" w:hAnsi="Times New Roman" w:cs="Times New Roman"/>
          <w:sz w:val="24"/>
          <w:szCs w:val="24"/>
        </w:rPr>
        <w:t>Two soil samples labelled X and Y</w:t>
      </w:r>
    </w:p>
    <w:p w14:paraId="37477905" w14:textId="77777777" w:rsidR="001C6DCC" w:rsidRPr="004A0EF3" w:rsidRDefault="001C6DCC" w:rsidP="001C6DCC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- </w:t>
      </w:r>
      <w:r w:rsidRPr="004A0EF3">
        <w:rPr>
          <w:rFonts w:ascii="Times New Roman" w:hAnsi="Times New Roman" w:cs="Times New Roman"/>
          <w:sz w:val="24"/>
          <w:szCs w:val="24"/>
        </w:rPr>
        <w:t>10ml of water in a container</w:t>
      </w:r>
    </w:p>
    <w:p w14:paraId="4BFA8391" w14:textId="77777777" w:rsidR="001C6DCC" w:rsidRPr="004A0EF3" w:rsidRDefault="001C6DCC" w:rsidP="001C6DC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A0EF3">
        <w:rPr>
          <w:rFonts w:ascii="Times New Roman" w:hAnsi="Times New Roman" w:cs="Times New Roman"/>
          <w:sz w:val="24"/>
          <w:szCs w:val="24"/>
        </w:rPr>
        <w:t>Procedure</w:t>
      </w:r>
    </w:p>
    <w:p w14:paraId="649627D7" w14:textId="77777777" w:rsidR="001C6DCC" w:rsidRPr="004A0EF3" w:rsidRDefault="001C6DCC" w:rsidP="001C6DCC">
      <w:pPr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835EF6" w14:textId="77777777" w:rsidR="001C6DCC" w:rsidRPr="00E26FB3" w:rsidRDefault="001C6DCC" w:rsidP="001C6DC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6FB3">
        <w:rPr>
          <w:rFonts w:ascii="Times New Roman" w:hAnsi="Times New Roman" w:cs="Times New Roman"/>
          <w:sz w:val="24"/>
          <w:szCs w:val="24"/>
        </w:rPr>
        <w:t>Moisten each soil samples with a few drops of water provided</w:t>
      </w:r>
    </w:p>
    <w:p w14:paraId="1DDEE6E0" w14:textId="77777777" w:rsidR="001C6DCC" w:rsidRPr="00E26FB3" w:rsidRDefault="001C6DCC" w:rsidP="001C6DC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6FB3">
        <w:rPr>
          <w:rFonts w:ascii="Times New Roman" w:hAnsi="Times New Roman" w:cs="Times New Roman"/>
          <w:sz w:val="24"/>
          <w:szCs w:val="24"/>
        </w:rPr>
        <w:t>Rub each soil sample between the fingers and roll it into all</w:t>
      </w:r>
    </w:p>
    <w:p w14:paraId="0B4BDB3F" w14:textId="77777777" w:rsidR="001C6DCC" w:rsidRPr="004A0EF3" w:rsidRDefault="001C6DCC" w:rsidP="001C6DCC">
      <w:pPr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26B861" w14:textId="77777777" w:rsidR="001C6DCC" w:rsidRPr="004A0EF3" w:rsidRDefault="001C6DCC" w:rsidP="001C6DCC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Pr="004A0EF3">
        <w:rPr>
          <w:rFonts w:ascii="Times New Roman" w:hAnsi="Times New Roman" w:cs="Times New Roman"/>
          <w:sz w:val="24"/>
          <w:szCs w:val="24"/>
        </w:rPr>
        <w:t xml:space="preserve"> Write </w:t>
      </w:r>
      <w:r w:rsidRPr="00E26FB3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4A0EF3">
        <w:rPr>
          <w:rFonts w:ascii="Times New Roman" w:hAnsi="Times New Roman" w:cs="Times New Roman"/>
          <w:sz w:val="24"/>
          <w:szCs w:val="24"/>
        </w:rPr>
        <w:t xml:space="preserve"> observations on </w:t>
      </w:r>
      <w:proofErr w:type="gramStart"/>
      <w:r w:rsidRPr="004A0EF3">
        <w:rPr>
          <w:rFonts w:ascii="Times New Roman" w:hAnsi="Times New Roman" w:cs="Times New Roman"/>
          <w:sz w:val="24"/>
          <w:szCs w:val="24"/>
        </w:rPr>
        <w:t>each  soil</w:t>
      </w:r>
      <w:proofErr w:type="gramEnd"/>
      <w:r w:rsidRPr="004A0EF3">
        <w:rPr>
          <w:rFonts w:ascii="Times New Roman" w:hAnsi="Times New Roman" w:cs="Times New Roman"/>
          <w:sz w:val="24"/>
          <w:szCs w:val="24"/>
        </w:rPr>
        <w:t xml:space="preserve"> samples</w:t>
      </w:r>
    </w:p>
    <w:p w14:paraId="007C5FCC" w14:textId="77777777" w:rsidR="001C6DCC" w:rsidRPr="004A0EF3" w:rsidRDefault="001C6DCC" w:rsidP="001C6DC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0E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EF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EF3">
        <w:rPr>
          <w:rFonts w:ascii="Times New Roman" w:hAnsi="Times New Roman" w:cs="Times New Roman"/>
          <w:sz w:val="24"/>
          <w:szCs w:val="24"/>
        </w:rPr>
        <w:t>Soil sample X</w:t>
      </w:r>
    </w:p>
    <w:p w14:paraId="3E73C0A5" w14:textId="77777777" w:rsidR="001C6DCC" w:rsidRPr="004A0EF3" w:rsidRDefault="001C6DCC" w:rsidP="001C6DC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EF3">
        <w:rPr>
          <w:rFonts w:ascii="Times New Roman" w:hAnsi="Times New Roman" w:cs="Times New Roman"/>
          <w:b/>
          <w:bCs/>
          <w:sz w:val="24"/>
          <w:szCs w:val="24"/>
        </w:rPr>
        <w:t>It is coarse/ rough</w:t>
      </w:r>
    </w:p>
    <w:p w14:paraId="79B241DF" w14:textId="77777777" w:rsidR="001C6DCC" w:rsidRPr="004A0EF3" w:rsidRDefault="001C6DCC" w:rsidP="001C6DC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It is loose</w:t>
      </w:r>
    </w:p>
    <w:p w14:paraId="4695FBB3" w14:textId="77777777" w:rsidR="001C6DCC" w:rsidRPr="004A0EF3" w:rsidRDefault="001C6DCC" w:rsidP="001C6DC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(2</w:t>
      </w:r>
      <w:r w:rsidRPr="004A0EF3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02E5ED41" w14:textId="77777777" w:rsidR="001C6DCC" w:rsidRPr="004A0EF3" w:rsidRDefault="001C6DCC" w:rsidP="001C6DC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ii)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EF3">
        <w:rPr>
          <w:rFonts w:ascii="Times New Roman" w:hAnsi="Times New Roman" w:cs="Times New Roman"/>
          <w:sz w:val="24"/>
          <w:szCs w:val="24"/>
        </w:rPr>
        <w:t>Soil sample Y</w:t>
      </w:r>
    </w:p>
    <w:p w14:paraId="49CB8751" w14:textId="77777777" w:rsidR="001C6DCC" w:rsidRPr="00567F07" w:rsidRDefault="001C6DCC" w:rsidP="001C6DC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F07">
        <w:rPr>
          <w:rFonts w:ascii="Times New Roman" w:hAnsi="Times New Roman" w:cs="Times New Roman"/>
          <w:b/>
          <w:bCs/>
          <w:sz w:val="24"/>
          <w:szCs w:val="24"/>
        </w:rPr>
        <w:t>It is sticky</w:t>
      </w:r>
    </w:p>
    <w:p w14:paraId="20130AD1" w14:textId="77777777" w:rsidR="001C6DCC" w:rsidRPr="004A0EF3" w:rsidRDefault="001C6DCC" w:rsidP="001C6DC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It can be roll</w:t>
      </w:r>
      <w:r w:rsidRPr="004A0EF3">
        <w:rPr>
          <w:rFonts w:ascii="Times New Roman" w:hAnsi="Times New Roman" w:cs="Times New Roman"/>
          <w:sz w:val="24"/>
          <w:szCs w:val="24"/>
        </w:rPr>
        <w:t>ed into a ball</w:t>
      </w:r>
    </w:p>
    <w:p w14:paraId="1592BCFC" w14:textId="77777777" w:rsidR="001C6DCC" w:rsidRPr="004A0EF3" w:rsidRDefault="001C6DCC" w:rsidP="001C6DC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(2 </w:t>
      </w:r>
      <w:proofErr w:type="gramStart"/>
      <w:r w:rsidRPr="004A0EF3">
        <w:rPr>
          <w:rFonts w:ascii="Times New Roman" w:hAnsi="Times New Roman" w:cs="Times New Roman"/>
          <w:sz w:val="24"/>
          <w:szCs w:val="24"/>
        </w:rPr>
        <w:t>marks )</w:t>
      </w:r>
      <w:proofErr w:type="gramEnd"/>
    </w:p>
    <w:p w14:paraId="3968C6D8" w14:textId="77777777" w:rsidR="001C6DCC" w:rsidRPr="004A0EF3" w:rsidRDefault="001C6DCC" w:rsidP="001C6DCC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proofErr w:type="gramStart"/>
      <w:r w:rsidRPr="004A0EF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 w:rsidRPr="004A0E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4A0EF3">
        <w:rPr>
          <w:rFonts w:ascii="Times New Roman" w:hAnsi="Times New Roman" w:cs="Times New Roman"/>
          <w:sz w:val="24"/>
          <w:szCs w:val="24"/>
        </w:rPr>
        <w:t>hich of the two soil samples would be difficult 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 w:rsidRPr="004A0EF3">
        <w:rPr>
          <w:rFonts w:ascii="Times New Roman" w:hAnsi="Times New Roman" w:cs="Times New Roman"/>
          <w:sz w:val="24"/>
          <w:szCs w:val="24"/>
        </w:rPr>
        <w:t xml:space="preserve"> cultivate</w:t>
      </w:r>
    </w:p>
    <w:p w14:paraId="03A12843" w14:textId="77777777" w:rsidR="001C6DCC" w:rsidRPr="004A0EF3" w:rsidRDefault="001C6DCC" w:rsidP="001C6D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Soil sample Y</w:t>
      </w:r>
    </w:p>
    <w:p w14:paraId="58923302" w14:textId="77777777" w:rsidR="001C6DCC" w:rsidRPr="004A0EF3" w:rsidRDefault="001C6DCC" w:rsidP="001C6DCC">
      <w:pPr>
        <w:spacing w:line="36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(1</w:t>
      </w:r>
      <w:r w:rsidRPr="004A0EF3">
        <w:rPr>
          <w:rFonts w:ascii="Times New Roman" w:hAnsi="Times New Roman" w:cs="Times New Roman"/>
          <w:sz w:val="24"/>
          <w:szCs w:val="24"/>
        </w:rPr>
        <w:t>mark)</w:t>
      </w:r>
    </w:p>
    <w:p w14:paraId="7BBBB50E" w14:textId="77777777" w:rsidR="001C6DCC" w:rsidRPr="004A0EF3" w:rsidRDefault="001C6DCC" w:rsidP="001C6DC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ii. Give a reason for your answer in b (</w:t>
      </w:r>
      <w:proofErr w:type="spellStart"/>
      <w:r w:rsidRPr="004A0E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EF3">
        <w:rPr>
          <w:rFonts w:ascii="Times New Roman" w:hAnsi="Times New Roman" w:cs="Times New Roman"/>
          <w:sz w:val="24"/>
          <w:szCs w:val="24"/>
        </w:rPr>
        <w:t>)</w:t>
      </w:r>
    </w:p>
    <w:p w14:paraId="6B1DD86A" w14:textId="77777777" w:rsidR="001C6DCC" w:rsidRPr="0015358A" w:rsidRDefault="001C6DCC" w:rsidP="001C6DC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58A">
        <w:rPr>
          <w:rFonts w:ascii="Times New Roman" w:hAnsi="Times New Roman" w:cs="Times New Roman"/>
          <w:b/>
          <w:bCs/>
          <w:sz w:val="24"/>
          <w:szCs w:val="24"/>
        </w:rPr>
        <w:t>It sticky to the implements when wet</w:t>
      </w:r>
    </w:p>
    <w:p w14:paraId="73043DEF" w14:textId="77777777" w:rsidR="001C6DCC" w:rsidRPr="004A0EF3" w:rsidRDefault="001C6DCC" w:rsidP="001C6DC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It is difficult to hard to break when it is dry</w:t>
      </w:r>
    </w:p>
    <w:p w14:paraId="04C8FB87" w14:textId="77777777" w:rsidR="001C6DCC" w:rsidRPr="004A0EF3" w:rsidRDefault="001C6DCC" w:rsidP="001C6DC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662DB4" w14:textId="77777777" w:rsidR="001C6DCC" w:rsidRPr="004A0EF3" w:rsidRDefault="001C6DCC" w:rsidP="001C6DCC">
      <w:pPr>
        <w:spacing w:line="36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F42D0E" w14:textId="77777777" w:rsidR="001C6DCC" w:rsidRPr="004A0EF3" w:rsidRDefault="001C6DCC" w:rsidP="001C6DCC">
      <w:pPr>
        <w:spacing w:line="360" w:lineRule="auto"/>
        <w:ind w:left="21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(1 mark)</w:t>
      </w:r>
    </w:p>
    <w:p w14:paraId="097143B0" w14:textId="77777777" w:rsidR="001C6DCC" w:rsidRPr="004A0EF3" w:rsidRDefault="001C6DCC" w:rsidP="001C6D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proofErr w:type="gramStart"/>
      <w:r w:rsidRPr="004A0EF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4A0EF3">
        <w:rPr>
          <w:rFonts w:ascii="Times New Roman" w:hAnsi="Times New Roman" w:cs="Times New Roman"/>
          <w:sz w:val="24"/>
          <w:szCs w:val="24"/>
        </w:rPr>
        <w:t>. which of the soil ample would be well aerated?</w:t>
      </w:r>
    </w:p>
    <w:p w14:paraId="593E62FE" w14:textId="77777777" w:rsidR="001C6DCC" w:rsidRPr="004A0EF3" w:rsidRDefault="001C6DCC" w:rsidP="001C6DCC">
      <w:pPr>
        <w:pStyle w:val="ListParagraph"/>
        <w:numPr>
          <w:ilvl w:val="0"/>
          <w:numId w:val="1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b/>
          <w:bCs/>
          <w:sz w:val="24"/>
          <w:szCs w:val="24"/>
        </w:rPr>
        <w:t xml:space="preserve">Soil sample X                                                                                                </w:t>
      </w:r>
      <w:r w:rsidRPr="004A0EF3">
        <w:rPr>
          <w:rFonts w:ascii="Times New Roman" w:hAnsi="Times New Roman" w:cs="Times New Roman"/>
          <w:sz w:val="24"/>
          <w:szCs w:val="24"/>
        </w:rPr>
        <w:t>(1mark)</w:t>
      </w:r>
    </w:p>
    <w:p w14:paraId="4968A2FC" w14:textId="77777777" w:rsidR="001C6DCC" w:rsidRPr="004A0EF3" w:rsidRDefault="001C6DCC" w:rsidP="001C6DC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ii. Give a reason for your answer</w:t>
      </w:r>
    </w:p>
    <w:p w14:paraId="4E4168ED" w14:textId="77777777" w:rsidR="001C6DCC" w:rsidRPr="004A0EF3" w:rsidRDefault="001C6DCC" w:rsidP="001C6DC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bCs/>
          <w:sz w:val="24"/>
          <w:szCs w:val="24"/>
        </w:rPr>
        <w:t>It is loose - particles are not closely packed together</w:t>
      </w:r>
      <w:r w:rsidRPr="004A0EF3">
        <w:rPr>
          <w:rFonts w:ascii="Times New Roman" w:hAnsi="Times New Roman" w:cs="Times New Roman"/>
          <w:sz w:val="24"/>
          <w:szCs w:val="24"/>
        </w:rPr>
        <w:t xml:space="preserve">              (1 mark)</w:t>
      </w:r>
    </w:p>
    <w:p w14:paraId="3E631B99" w14:textId="77777777" w:rsidR="001C6DCC" w:rsidRPr="004A0EF3" w:rsidRDefault="001C6DCC" w:rsidP="001C6DCC">
      <w:pPr>
        <w:spacing w:line="360" w:lineRule="auto"/>
        <w:ind w:left="21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268BB4" w14:textId="77777777" w:rsidR="001C6DCC" w:rsidRPr="004A0EF3" w:rsidRDefault="001C6DCC" w:rsidP="001C6DC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proofErr w:type="gramStart"/>
      <w:r w:rsidRPr="004A0EF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4A0EF3">
        <w:rPr>
          <w:rFonts w:ascii="Times New Roman" w:hAnsi="Times New Roman" w:cs="Times New Roman"/>
          <w:sz w:val="24"/>
          <w:szCs w:val="24"/>
        </w:rPr>
        <w:t>. Which of the two soil samples would be suitable for rice production?</w:t>
      </w:r>
    </w:p>
    <w:p w14:paraId="10CA7167" w14:textId="77777777" w:rsidR="001C6DCC" w:rsidRPr="004A0EF3" w:rsidRDefault="001C6DCC" w:rsidP="001C6DCC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Soil sample Y</w:t>
      </w:r>
    </w:p>
    <w:p w14:paraId="416D3D62" w14:textId="77777777" w:rsidR="001C6DCC" w:rsidRPr="004A0EF3" w:rsidRDefault="001C6DCC" w:rsidP="001C6DC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ii. Give a reason for you answer</w:t>
      </w:r>
    </w:p>
    <w:p w14:paraId="16D89E96" w14:textId="77777777" w:rsidR="001C6DCC" w:rsidRPr="004A0EF3" w:rsidRDefault="001C6DCC" w:rsidP="001C6DCC">
      <w:pPr>
        <w:pStyle w:val="ListParagraph"/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EF3">
        <w:rPr>
          <w:rFonts w:ascii="Times New Roman" w:hAnsi="Times New Roman" w:cs="Times New Roman"/>
          <w:b/>
          <w:bCs/>
          <w:sz w:val="24"/>
          <w:szCs w:val="24"/>
        </w:rPr>
        <w:t>They have high water holding capacity good for growth of rice</w:t>
      </w:r>
    </w:p>
    <w:p w14:paraId="0F48ACFF" w14:textId="77777777" w:rsidR="001C6DCC" w:rsidRPr="004A0EF3" w:rsidRDefault="001C6DCC" w:rsidP="001C6DC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217791" w14:textId="77777777" w:rsidR="001C6DCC" w:rsidRPr="004A0EF3" w:rsidRDefault="001C6DCC" w:rsidP="001C6DC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>(1</w:t>
      </w:r>
    </w:p>
    <w:p w14:paraId="4FA4E280" w14:textId="77777777" w:rsidR="006705BC" w:rsidRPr="004A0EF3" w:rsidRDefault="006705BC" w:rsidP="00E26F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9237C6" w14:textId="0DEB5BB7" w:rsidR="006705BC" w:rsidRPr="001C6DCC" w:rsidRDefault="001C6DCC" w:rsidP="001C6D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4A0EF3" w:rsidRPr="001C6DCC">
        <w:rPr>
          <w:rFonts w:ascii="Times New Roman" w:hAnsi="Times New Roman" w:cs="Times New Roman"/>
          <w:sz w:val="24"/>
          <w:szCs w:val="24"/>
        </w:rPr>
        <w:t xml:space="preserve">.You are provided with samples </w:t>
      </w:r>
      <w:r w:rsidR="004A0EF3" w:rsidRPr="001C6DCC">
        <w:rPr>
          <w:rFonts w:ascii="Times New Roman" w:hAnsi="Times New Roman" w:cs="Times New Roman"/>
          <w:b/>
          <w:sz w:val="24"/>
          <w:szCs w:val="24"/>
        </w:rPr>
        <w:t>H</w:t>
      </w:r>
      <w:r w:rsidR="004A0EF3" w:rsidRPr="001C6DCC">
        <w:rPr>
          <w:rFonts w:ascii="Times New Roman" w:hAnsi="Times New Roman" w:cs="Times New Roman"/>
          <w:sz w:val="24"/>
          <w:szCs w:val="24"/>
        </w:rPr>
        <w:t xml:space="preserve"> and</w:t>
      </w:r>
      <w:r w:rsidR="004A0EF3" w:rsidRPr="001C6DCC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4A0EF3" w:rsidRPr="001C6DCC">
        <w:rPr>
          <w:rFonts w:ascii="Times New Roman" w:hAnsi="Times New Roman" w:cs="Times New Roman"/>
          <w:sz w:val="24"/>
          <w:szCs w:val="24"/>
        </w:rPr>
        <w:t>. Use to answer questions that follows</w:t>
      </w:r>
    </w:p>
    <w:p w14:paraId="1B72504B" w14:textId="6545B21F" w:rsidR="006705BC" w:rsidRPr="004A0EF3" w:rsidRDefault="001C6DCC" w:rsidP="00E26F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Identify samples </w:t>
      </w:r>
      <w:r w:rsidRPr="004A0EF3">
        <w:rPr>
          <w:rFonts w:ascii="Times New Roman" w:hAnsi="Times New Roman" w:cs="Times New Roman"/>
          <w:b/>
          <w:sz w:val="24"/>
          <w:szCs w:val="24"/>
        </w:rPr>
        <w:t>H</w:t>
      </w:r>
      <w:r w:rsidRPr="004A0EF3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S</w:t>
      </w:r>
      <w:r w:rsidR="00073E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0E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0EF3">
        <w:rPr>
          <w:rFonts w:ascii="Times New Roman" w:hAnsi="Times New Roman" w:cs="Times New Roman"/>
          <w:sz w:val="24"/>
          <w:szCs w:val="24"/>
        </w:rPr>
        <w:t>2marks</w:t>
      </w:r>
      <w:proofErr w:type="gramEnd"/>
    </w:p>
    <w:p w14:paraId="0B7F0AEA" w14:textId="77777777" w:rsidR="006705BC" w:rsidRPr="004A0EF3" w:rsidRDefault="001C6DCC" w:rsidP="00E26FB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H:</w:t>
      </w:r>
      <w:r w:rsidRPr="004A0EF3">
        <w:rPr>
          <w:rFonts w:ascii="Times New Roman" w:hAnsi="Times New Roman" w:cs="Times New Roman"/>
          <w:sz w:val="24"/>
          <w:szCs w:val="24"/>
        </w:rPr>
        <w:t xml:space="preserve"> </w:t>
      </w:r>
      <w:r w:rsidRPr="004A0EF3">
        <w:rPr>
          <w:rFonts w:ascii="Times New Roman" w:hAnsi="Times New Roman" w:cs="Times New Roman"/>
          <w:b/>
          <w:sz w:val="24"/>
          <w:szCs w:val="24"/>
        </w:rPr>
        <w:t>cow dung</w:t>
      </w:r>
    </w:p>
    <w:p w14:paraId="23D2794B" w14:textId="77777777" w:rsidR="006705BC" w:rsidRPr="004A0EF3" w:rsidRDefault="001C6DCC" w:rsidP="00E26FB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S:</w:t>
      </w:r>
      <w:r w:rsidRPr="004A0EF3">
        <w:rPr>
          <w:rFonts w:ascii="Times New Roman" w:hAnsi="Times New Roman" w:cs="Times New Roman"/>
          <w:sz w:val="24"/>
          <w:szCs w:val="24"/>
        </w:rPr>
        <w:t xml:space="preserve"> </w:t>
      </w:r>
      <w:r w:rsidRPr="004A0EF3">
        <w:rPr>
          <w:rFonts w:ascii="Times New Roman" w:hAnsi="Times New Roman" w:cs="Times New Roman"/>
          <w:b/>
          <w:sz w:val="24"/>
          <w:szCs w:val="24"/>
        </w:rPr>
        <w:t>sand soil</w:t>
      </w:r>
    </w:p>
    <w:p w14:paraId="5C83F442" w14:textId="77777777" w:rsidR="006705BC" w:rsidRPr="004A0EF3" w:rsidRDefault="001C6DCC" w:rsidP="00E26F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Among the two samples which </w:t>
      </w:r>
      <w:r w:rsidRPr="004A0EF3">
        <w:rPr>
          <w:rFonts w:ascii="Times New Roman" w:hAnsi="Times New Roman" w:cs="Times New Roman"/>
          <w:b/>
          <w:sz w:val="24"/>
          <w:szCs w:val="24"/>
        </w:rPr>
        <w:t>one</w:t>
      </w:r>
      <w:r w:rsidRPr="004A0EF3">
        <w:rPr>
          <w:rFonts w:ascii="Times New Roman" w:hAnsi="Times New Roman" w:cs="Times New Roman"/>
          <w:sz w:val="24"/>
          <w:szCs w:val="24"/>
        </w:rPr>
        <w:t xml:space="preserve"> is a mineral constituents of the soil 1 mark</w:t>
      </w:r>
    </w:p>
    <w:p w14:paraId="4D3E62CA" w14:textId="77777777" w:rsidR="006705BC" w:rsidRPr="004A0EF3" w:rsidRDefault="001C6DCC" w:rsidP="00E26FB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F3">
        <w:rPr>
          <w:rFonts w:ascii="Times New Roman" w:hAnsi="Times New Roman" w:cs="Times New Roman"/>
          <w:b/>
          <w:sz w:val="24"/>
          <w:szCs w:val="24"/>
        </w:rPr>
        <w:t>S :</w:t>
      </w:r>
      <w:proofErr w:type="gram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 sand soil</w:t>
      </w:r>
    </w:p>
    <w:p w14:paraId="6D60BEEA" w14:textId="38953C45" w:rsidR="006705BC" w:rsidRPr="004A0EF3" w:rsidRDefault="001C6DCC" w:rsidP="00E26F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Describe the any </w:t>
      </w:r>
      <w:r w:rsidR="0015358A">
        <w:rPr>
          <w:rFonts w:ascii="Times New Roman" w:hAnsi="Times New Roman" w:cs="Times New Roman"/>
          <w:b/>
          <w:sz w:val="24"/>
          <w:szCs w:val="24"/>
        </w:rPr>
        <w:t>one</w:t>
      </w:r>
      <w:r w:rsidRPr="004A0EF3">
        <w:rPr>
          <w:rFonts w:ascii="Times New Roman" w:hAnsi="Times New Roman" w:cs="Times New Roman"/>
          <w:sz w:val="24"/>
          <w:szCs w:val="24"/>
        </w:rPr>
        <w:t xml:space="preserve"> method used to determine the proportion of the soil constituents </w:t>
      </w:r>
      <w:r w:rsidR="0015358A">
        <w:rPr>
          <w:rFonts w:ascii="Times New Roman" w:hAnsi="Times New Roman" w:cs="Times New Roman"/>
          <w:sz w:val="24"/>
          <w:szCs w:val="24"/>
        </w:rPr>
        <w:t>2</w:t>
      </w:r>
      <w:r w:rsidRPr="004A0EF3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3389078D" w14:textId="5F66504C" w:rsidR="006705BC" w:rsidRPr="004A0EF3" w:rsidRDefault="00B6051E" w:rsidP="00E26FB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 Sedi</w:t>
      </w:r>
      <w:r w:rsidR="001C6DCC" w:rsidRPr="004A0EF3">
        <w:rPr>
          <w:rFonts w:ascii="Times New Roman" w:hAnsi="Times New Roman" w:cs="Times New Roman"/>
          <w:b/>
          <w:sz w:val="24"/>
          <w:szCs w:val="24"/>
        </w:rPr>
        <w:t>mentation method</w:t>
      </w:r>
    </w:p>
    <w:p w14:paraId="2AF37F78" w14:textId="77777777" w:rsidR="006705BC" w:rsidRPr="004A0EF3" w:rsidRDefault="001C6DCC" w:rsidP="00E26FB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. Sieving method</w:t>
      </w:r>
      <w:bookmarkStart w:id="0" w:name="_GoBack"/>
      <w:bookmarkEnd w:id="0"/>
    </w:p>
    <w:p w14:paraId="5A6DF0DD" w14:textId="77777777" w:rsidR="006705BC" w:rsidRPr="004A0EF3" w:rsidRDefault="001C6DCC" w:rsidP="00E26FB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. Feeling method</w:t>
      </w:r>
    </w:p>
    <w:p w14:paraId="46BE390F" w14:textId="115C4C94" w:rsidR="006705BC" w:rsidRPr="004A0EF3" w:rsidRDefault="001C6DCC" w:rsidP="00E26F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Give any </w:t>
      </w:r>
      <w:r w:rsidR="0015358A">
        <w:rPr>
          <w:rFonts w:ascii="Times New Roman" w:hAnsi="Times New Roman" w:cs="Times New Roman"/>
          <w:b/>
          <w:sz w:val="24"/>
          <w:szCs w:val="24"/>
        </w:rPr>
        <w:t>two</w:t>
      </w:r>
      <w:r w:rsidRPr="004A0E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0EF3">
        <w:rPr>
          <w:rFonts w:ascii="Times New Roman" w:hAnsi="Times New Roman" w:cs="Times New Roman"/>
          <w:sz w:val="24"/>
          <w:szCs w:val="24"/>
        </w:rPr>
        <w:t>how the sample</w:t>
      </w:r>
      <w:r w:rsidRPr="004A0EF3">
        <w:rPr>
          <w:rFonts w:ascii="Times New Roman" w:hAnsi="Times New Roman" w:cs="Times New Roman"/>
          <w:b/>
          <w:sz w:val="24"/>
          <w:szCs w:val="24"/>
        </w:rPr>
        <w:t xml:space="preserve"> H</w:t>
      </w:r>
      <w:r w:rsidRPr="004A0EF3">
        <w:rPr>
          <w:rFonts w:ascii="Times New Roman" w:hAnsi="Times New Roman" w:cs="Times New Roman"/>
          <w:sz w:val="24"/>
          <w:szCs w:val="24"/>
        </w:rPr>
        <w:t xml:space="preserve"> maintain soil structure </w:t>
      </w:r>
      <w:r w:rsidR="0015358A">
        <w:rPr>
          <w:rFonts w:ascii="Times New Roman" w:hAnsi="Times New Roman" w:cs="Times New Roman"/>
          <w:sz w:val="24"/>
          <w:szCs w:val="24"/>
        </w:rPr>
        <w:t>2</w:t>
      </w:r>
      <w:r w:rsidRPr="004A0EF3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0A9FC813" w14:textId="77777777" w:rsidR="006705BC" w:rsidRPr="004A0EF3" w:rsidRDefault="001C6DCC" w:rsidP="00E26FB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Increase microbial activities</w:t>
      </w:r>
    </w:p>
    <w:p w14:paraId="2ECB294A" w14:textId="77777777" w:rsidR="006705BC" w:rsidRPr="004A0EF3" w:rsidRDefault="001C6DCC" w:rsidP="00E26FB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Buffer soil pH</w:t>
      </w:r>
    </w:p>
    <w:p w14:paraId="42FBD20D" w14:textId="77777777" w:rsidR="006705BC" w:rsidRPr="004A0EF3" w:rsidRDefault="001C6DCC" w:rsidP="00E26FB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Improve water holding capacity</w:t>
      </w:r>
    </w:p>
    <w:p w14:paraId="51B61237" w14:textId="77777777" w:rsidR="006705BC" w:rsidRPr="004A0EF3" w:rsidRDefault="001C6DCC" w:rsidP="00E26FB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 xml:space="preserve">Improve soil temperature as it add dark </w:t>
      </w:r>
      <w:proofErr w:type="spellStart"/>
      <w:r w:rsidRPr="004A0EF3">
        <w:rPr>
          <w:rFonts w:ascii="Times New Roman" w:hAnsi="Times New Roman" w:cs="Times New Roman"/>
          <w:b/>
          <w:sz w:val="24"/>
          <w:szCs w:val="24"/>
        </w:rPr>
        <w:t>colour</w:t>
      </w:r>
      <w:proofErr w:type="spellEnd"/>
    </w:p>
    <w:p w14:paraId="50E5AB7C" w14:textId="6E839A06" w:rsidR="006705BC" w:rsidRPr="004A0EF3" w:rsidRDefault="001C6DCC" w:rsidP="00E26F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EF3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15358A">
        <w:rPr>
          <w:rFonts w:ascii="Times New Roman" w:hAnsi="Times New Roman" w:cs="Times New Roman"/>
          <w:b/>
          <w:sz w:val="24"/>
          <w:szCs w:val="24"/>
        </w:rPr>
        <w:t>one</w:t>
      </w:r>
      <w:r w:rsidRPr="004A0EF3">
        <w:rPr>
          <w:rFonts w:ascii="Times New Roman" w:hAnsi="Times New Roman" w:cs="Times New Roman"/>
          <w:sz w:val="24"/>
          <w:szCs w:val="24"/>
        </w:rPr>
        <w:t xml:space="preserve"> disadvantage of applying sample </w:t>
      </w:r>
      <w:r w:rsidRPr="004A0EF3">
        <w:rPr>
          <w:rFonts w:ascii="Times New Roman" w:hAnsi="Times New Roman" w:cs="Times New Roman"/>
          <w:b/>
          <w:sz w:val="24"/>
          <w:szCs w:val="24"/>
        </w:rPr>
        <w:t>H</w:t>
      </w:r>
      <w:r w:rsidRPr="004A0EF3">
        <w:rPr>
          <w:rFonts w:ascii="Times New Roman" w:hAnsi="Times New Roman" w:cs="Times New Roman"/>
          <w:sz w:val="24"/>
          <w:szCs w:val="24"/>
        </w:rPr>
        <w:t xml:space="preserve"> in maize field </w:t>
      </w:r>
      <w:r w:rsidR="0015358A">
        <w:rPr>
          <w:rFonts w:ascii="Times New Roman" w:hAnsi="Times New Roman" w:cs="Times New Roman"/>
          <w:sz w:val="24"/>
          <w:szCs w:val="24"/>
        </w:rPr>
        <w:t>2</w:t>
      </w:r>
      <w:r w:rsidRPr="004A0EF3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15F09648" w14:textId="77777777" w:rsidR="006705BC" w:rsidRPr="004A0EF3" w:rsidRDefault="001C6DCC" w:rsidP="00E26FB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 xml:space="preserve">It is </w:t>
      </w:r>
      <w:proofErr w:type="spellStart"/>
      <w:r w:rsidRPr="004A0EF3">
        <w:rPr>
          <w:rFonts w:ascii="Times New Roman" w:hAnsi="Times New Roman" w:cs="Times New Roman"/>
          <w:b/>
          <w:sz w:val="24"/>
          <w:szCs w:val="24"/>
        </w:rPr>
        <w:t>labour</w:t>
      </w:r>
      <w:proofErr w:type="spellEnd"/>
      <w:r w:rsidRPr="004A0EF3">
        <w:rPr>
          <w:rFonts w:ascii="Times New Roman" w:hAnsi="Times New Roman" w:cs="Times New Roman"/>
          <w:b/>
          <w:sz w:val="24"/>
          <w:szCs w:val="24"/>
        </w:rPr>
        <w:t xml:space="preserve"> demanding in collecting manure</w:t>
      </w:r>
    </w:p>
    <w:p w14:paraId="49C200A7" w14:textId="77777777" w:rsidR="006705BC" w:rsidRPr="004A0EF3" w:rsidRDefault="001C6DCC" w:rsidP="00E26FB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It releases nutrients slowly</w:t>
      </w:r>
    </w:p>
    <w:p w14:paraId="329FDEDC" w14:textId="77777777" w:rsidR="006705BC" w:rsidRPr="004A0EF3" w:rsidRDefault="001C6DCC" w:rsidP="00E26FB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EF3">
        <w:rPr>
          <w:rFonts w:ascii="Times New Roman" w:hAnsi="Times New Roman" w:cs="Times New Roman"/>
          <w:b/>
          <w:sz w:val="24"/>
          <w:szCs w:val="24"/>
        </w:rPr>
        <w:t>Does not show how much each nutrient is applied</w:t>
      </w:r>
    </w:p>
    <w:p w14:paraId="3A356FBF" w14:textId="77777777" w:rsidR="006705BC" w:rsidRPr="004A0EF3" w:rsidRDefault="006705BC" w:rsidP="00E26FB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C46982" w14:textId="77777777" w:rsidR="001C6DCC" w:rsidRDefault="001C6DCC"/>
    <w:sectPr w:rsidR="001C6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SimSun">
    <w:altName w:val="宋体"/>
    <w:charset w:val="86"/>
    <w:family w:val="auto"/>
    <w:pitch w:val="variable"/>
    <w:sig w:usb0="00000203" w:usb1="288F0000" w:usb2="00000016" w:usb3="00000000" w:csb0="00040001" w:csb1="00000000"/>
  </w:font>
  <w:font w:name="Cutive Mono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4346675C"/>
    <w:lvl w:ilvl="0" w:tplc="D326ED7A">
      <w:start w:val="1"/>
      <w:numFmt w:val="bullet"/>
      <w:lvlText w:val=""/>
      <w:lvlJc w:val="left"/>
      <w:pPr>
        <w:ind w:left="646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67A18">
      <w:start w:val="1"/>
      <w:numFmt w:val="lowerLetter"/>
      <w:lvlText w:val="%2)"/>
      <w:lvlJc w:val="left"/>
      <w:pPr>
        <w:ind w:left="915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7C7C30">
      <w:start w:val="1"/>
      <w:numFmt w:val="lowerRoman"/>
      <w:lvlText w:val="%3"/>
      <w:lvlJc w:val="left"/>
      <w:pPr>
        <w:ind w:left="1635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E624C2">
      <w:start w:val="1"/>
      <w:numFmt w:val="decimal"/>
      <w:lvlText w:val="%4"/>
      <w:lvlJc w:val="left"/>
      <w:pPr>
        <w:ind w:left="2355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BC9D72">
      <w:start w:val="1"/>
      <w:numFmt w:val="lowerLetter"/>
      <w:lvlText w:val="%5"/>
      <w:lvlJc w:val="left"/>
      <w:pPr>
        <w:ind w:left="3075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EA320A">
      <w:start w:val="1"/>
      <w:numFmt w:val="lowerRoman"/>
      <w:lvlText w:val="%6"/>
      <w:lvlJc w:val="left"/>
      <w:pPr>
        <w:ind w:left="3795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E859CE">
      <w:start w:val="1"/>
      <w:numFmt w:val="decimal"/>
      <w:lvlText w:val="%7"/>
      <w:lvlJc w:val="left"/>
      <w:pPr>
        <w:ind w:left="4515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941D5A">
      <w:start w:val="1"/>
      <w:numFmt w:val="lowerLetter"/>
      <w:lvlText w:val="%8"/>
      <w:lvlJc w:val="left"/>
      <w:pPr>
        <w:ind w:left="5235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DE730A">
      <w:start w:val="1"/>
      <w:numFmt w:val="lowerRoman"/>
      <w:lvlText w:val="%9"/>
      <w:lvlJc w:val="left"/>
      <w:pPr>
        <w:ind w:left="5955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2"/>
    <w:multiLevelType w:val="hybridMultilevel"/>
    <w:tmpl w:val="50D67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19426854"/>
    <w:lvl w:ilvl="0" w:tplc="26D2CB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4"/>
    <w:multiLevelType w:val="hybridMultilevel"/>
    <w:tmpl w:val="A9D27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16E0802"/>
    <w:multiLevelType w:val="hybridMultilevel"/>
    <w:tmpl w:val="BDC23C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0D9C42DF"/>
    <w:multiLevelType w:val="hybridMultilevel"/>
    <w:tmpl w:val="37E00FD4"/>
    <w:lvl w:ilvl="0" w:tplc="EC62F7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E7431D1"/>
    <w:multiLevelType w:val="hybridMultilevel"/>
    <w:tmpl w:val="1BF617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2DB93ED3"/>
    <w:multiLevelType w:val="hybridMultilevel"/>
    <w:tmpl w:val="6592F3DA"/>
    <w:lvl w:ilvl="0" w:tplc="A5D44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EA469A4"/>
    <w:multiLevelType w:val="hybridMultilevel"/>
    <w:tmpl w:val="3CB44864"/>
    <w:lvl w:ilvl="0" w:tplc="25E8A9E4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2D8210B"/>
    <w:multiLevelType w:val="hybridMultilevel"/>
    <w:tmpl w:val="A9D27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14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6"/>
  </w:num>
  <w:num w:numId="16">
    <w:abstractNumId w:val="18"/>
  </w:num>
  <w:num w:numId="17">
    <w:abstractNumId w:val="15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5BC"/>
    <w:rsid w:val="00073E2B"/>
    <w:rsid w:val="0015358A"/>
    <w:rsid w:val="001C6DCC"/>
    <w:rsid w:val="004A0EF3"/>
    <w:rsid w:val="00567F07"/>
    <w:rsid w:val="006705BC"/>
    <w:rsid w:val="00731918"/>
    <w:rsid w:val="009E457C"/>
    <w:rsid w:val="00B6051E"/>
    <w:rsid w:val="00C71310"/>
    <w:rsid w:val="00E24E04"/>
    <w:rsid w:val="00E26FB3"/>
    <w:rsid w:val="00F5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6DFD3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1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1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577</Words>
  <Characters>3293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Laifolo Dakishoni</cp:lastModifiedBy>
  <cp:revision>10</cp:revision>
  <dcterms:created xsi:type="dcterms:W3CDTF">2025-11-04T11:42:00Z</dcterms:created>
  <dcterms:modified xsi:type="dcterms:W3CDTF">2025-11-11T18:17:00Z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55d79b7d5f3945759c1eb3d91a54a400</vt:lpwstr>
  </property>
</Properties>
</file>